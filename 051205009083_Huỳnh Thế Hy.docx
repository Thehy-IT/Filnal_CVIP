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4CCFBC" w14:textId="77777777" w:rsidR="003A6D48" w:rsidRDefault="003A6D48" w:rsidP="00AC1637">
      <w:pPr>
        <w:spacing w:before="80" w:after="80" w:line="360" w:lineRule="auto"/>
        <w:jc w:val="center"/>
      </w:pPr>
      <w:r>
        <w:rPr>
          <w:b/>
          <w:bCs/>
          <w:sz w:val="24"/>
          <w:szCs w:val="24"/>
        </w:rPr>
        <w:t>TRƯỜNG ĐẠI HỌC GIAO THÔNG VẬN TẢI TP.HỒ CHÍ MINH</w:t>
      </w:r>
    </w:p>
    <w:p w14:paraId="39CA4DD1" w14:textId="257E84B9" w:rsidR="003A6D48" w:rsidRDefault="002E3201" w:rsidP="00AC1637">
      <w:pPr>
        <w:spacing w:before="80" w:after="80" w:line="360" w:lineRule="auto"/>
        <w:jc w:val="center"/>
        <w:rPr>
          <w:b/>
          <w:bCs/>
          <w:sz w:val="24"/>
          <w:szCs w:val="24"/>
        </w:rPr>
      </w:pPr>
      <w:r>
        <w:rPr>
          <w:noProof/>
        </w:rPr>
        <w:pict w14:anchorId="0947E08F">
          <v:shape id="Star: 6 Points 4" o:spid="_x0000_s1041" style="position:absolute;left:0;text-align:left;margin-left:214.95pt;margin-top:12.9pt;width:8.5pt;height:8.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07950,107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" path="m,26988r35983,-1l53975,,71967,26987r35983,1l89959,53975r17991,26988l71967,80963,53975,107950,35983,80963,,80963,17991,53975,,26988xe" fillcolor="black [3200]" strokecolor="black [1600]" strokeweight="2pt">
            <v:path arrowok="t" o:connecttype="custom" o:connectlocs="0,26988;35983,26987;53975,0;71967,26987;107950,26988;89959,53975;107950,80963;71967,80963;53975,107950;35983,80963;0,80963;17991,53975;0,26988" o:connectangles="0,0,0,0,0,0,0,0,0,0,0,0,0"/>
          </v:shape>
        </w:pict>
      </w:r>
      <w:r>
        <w:rPr>
          <w:noProof/>
        </w:rPr>
        <w:pict w14:anchorId="382FA666">
          <v:shape id="Star: 5 Points 6" o:spid="_x0000_s1040" style="position:absolute;left:0;text-align:left;margin-left:227.4pt;margin-top:13.85pt;width:5.65pt;height:5.75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71755,73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" path="m,27893r27408,l35878,r8469,27893l71755,27893,49581,45132r8470,27893l35878,55786,13704,73025,22174,45132,,27893xe" fillcolor="black [3200]" strokecolor="black [1600]" strokeweight="2pt">
            <v:path arrowok="t" o:connecttype="custom" o:connectlocs="0,27893;27408,27893;35878,0;44347,27893;71755,27893;49581,45132;58051,73025;35878,55786;13704,73025;22174,45132;0,27893" o:connectangles="0,0,0,0,0,0,0,0,0,0,0"/>
          </v:shape>
        </w:pict>
      </w:r>
      <w:r>
        <w:rPr>
          <w:noProof/>
        </w:rPr>
        <w:pict w14:anchorId="0AA66636">
          <v:shape id="Star: 5 Points 5" o:spid="_x0000_s1039" style="position:absolute;left:0;text-align:left;margin-left:206.05pt;margin-top:13.65pt;width:5.65pt;height:5.75pt;z-index:251662336;visibility:visible;mso-wrap-style:square;mso-wrap-distance-left:9pt;mso-wrap-distance-top:0;mso-wrap-distance-right:9pt;mso-wrap-distance-bottom:0;mso-position-horizontal:absolute;mso-position-horizontal-relative:text;mso-position-vertical:absolute;mso-position-vertical-relative:text;v-text-anchor:middle" coordsize="71755,73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" path="m,27893r27408,l35878,r8469,27893l71755,27893,49581,45132r8470,27893l35878,55786,13704,73025,22174,45132,,27893xe" fillcolor="black [3200]" strokecolor="black [1600]" strokeweight="2pt">
            <v:path arrowok="t" o:connecttype="custom" o:connectlocs="0,27893;27408,27893;35878,0;44347,27893;71755,27893;49581,45132;58051,73025;35878,55786;13704,73025;22174,45132;0,27893" o:connectangles="0,0,0,0,0,0,0,0,0,0,0"/>
          </v:shape>
        </w:pict>
      </w:r>
      <w:r>
        <w:rPr>
          <w:noProof/>
        </w:rPr>
        <w:pict w14:anchorId="3DB18FB0">
          <v:line id="Straight Connector 3" o:spid="_x0000_s1038"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236.4pt,16.55pt" to="319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" strokecolor="black [3040]"/>
        </w:pict>
      </w:r>
      <w:r>
        <w:rPr>
          <w:noProof/>
        </w:rPr>
        <w:pict w14:anchorId="32E3536B">
          <v:line id="Straight Connector 2" o:spid="_x0000_s1037"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120.15pt,16.7pt" to="202.7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" strokecolor="black [3040]"/>
        </w:pict>
      </w:r>
      <w:r w:rsidR="003A6D48">
        <w:rPr>
          <w:b/>
          <w:bCs/>
          <w:sz w:val="24"/>
          <w:szCs w:val="24"/>
        </w:rPr>
        <w:t>VIỆN ĐÀO TẠO CHẤT LƯỢNG CAO</w:t>
      </w:r>
    </w:p>
    <w:p w14:paraId="4EB23B1D" w14:textId="77777777" w:rsidR="003A6D48" w:rsidRDefault="003A6D48" w:rsidP="00AC1637">
      <w:pPr>
        <w:spacing w:before="80" w:after="80" w:line="360" w:lineRule="auto"/>
        <w:jc w:val="center"/>
        <w:rPr>
          <w:b/>
          <w:bCs/>
          <w:sz w:val="24"/>
          <w:szCs w:val="24"/>
        </w:rPr>
      </w:pPr>
    </w:p>
    <w:p w14:paraId="2692B096" w14:textId="77777777" w:rsidR="003A6D48" w:rsidRDefault="003A6D48" w:rsidP="00AC1637">
      <w:pPr>
        <w:spacing w:before="80" w:after="80" w:line="360" w:lineRule="auto"/>
        <w:jc w:val="center"/>
      </w:pPr>
      <w:r>
        <w:rPr>
          <w:noProof/>
        </w:rPr>
        <w:drawing>
          <wp:inline distT="0" distB="0" distL="0" distR="0" wp14:anchorId="73F651E5" wp14:editId="4BB0A332">
            <wp:extent cx="5400040" cy="10280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1028065"/>
                    </a:xfrm>
                    <a:prstGeom prst="rect">
                      <a:avLst/>
                    </a:prstGeom>
                  </pic:spPr>
                </pic:pic>
              </a:graphicData>
            </a:graphic>
          </wp:inline>
        </w:drawing>
      </w:r>
    </w:p>
    <w:p w14:paraId="44C0FBA3" w14:textId="77777777" w:rsidR="003A6D48" w:rsidRDefault="003A6D48" w:rsidP="00AC1637">
      <w:pPr>
        <w:spacing w:line="360" w:lineRule="auto"/>
      </w:pPr>
    </w:p>
    <w:p w14:paraId="39F4E8E3" w14:textId="0AC8146F" w:rsidR="003A6D48" w:rsidRDefault="003A6D48" w:rsidP="00AC1637">
      <w:pPr>
        <w:pStyle w:val="Title"/>
        <w:spacing w:line="360" w:lineRule="auto"/>
        <w:jc w:val="center"/>
      </w:pPr>
      <w:r w:rsidRPr="004B79F7">
        <w:rPr>
          <w:b/>
          <w:bCs/>
        </w:rPr>
        <w:t>BÀI BÁO CÁO</w:t>
      </w:r>
    </w:p>
    <w:p w14:paraId="593229AB" w14:textId="02B4B904" w:rsidR="003A6D48" w:rsidRDefault="00D02AA0" w:rsidP="00AC1637">
      <w:pPr>
        <w:spacing w:before="80" w:after="80" w:line="360" w:lineRule="auto"/>
        <w:jc w:val="center"/>
        <w:rPr>
          <w:b/>
          <w:bCs/>
          <w:sz w:val="28"/>
          <w:szCs w:val="28"/>
        </w:rPr>
      </w:pPr>
      <w:r>
        <w:rPr>
          <w:b/>
          <w:bCs/>
          <w:sz w:val="28"/>
          <w:szCs w:val="28"/>
        </w:rPr>
        <w:t>PHÁT HIỆN VÀ PHÂN VÙNG TỔN THƯƠNG</w:t>
      </w:r>
    </w:p>
    <w:p w14:paraId="6A2A7467" w14:textId="183D98B3" w:rsidR="00D02AA0" w:rsidRDefault="00D02AA0" w:rsidP="00AC1637">
      <w:pPr>
        <w:spacing w:before="80" w:after="80" w:line="360" w:lineRule="auto"/>
        <w:jc w:val="center"/>
      </w:pPr>
      <w:r>
        <w:rPr>
          <w:b/>
          <w:bCs/>
          <w:sz w:val="28"/>
          <w:szCs w:val="28"/>
        </w:rPr>
        <w:t>ISIC 2018</w:t>
      </w:r>
    </w:p>
    <w:p w14:paraId="607A5752" w14:textId="044BB42A" w:rsidR="003A6D48" w:rsidRDefault="003A6D48" w:rsidP="00AC1637">
      <w:pPr>
        <w:tabs>
          <w:tab w:val="left" w:pos="1134"/>
          <w:tab w:val="left" w:pos="3969"/>
        </w:tabs>
        <w:spacing w:before="100" w:after="60" w:line="360" w:lineRule="auto"/>
        <w:rPr>
          <w:b/>
          <w:bCs/>
        </w:rPr>
      </w:pPr>
      <w:r>
        <w:rPr>
          <w:b/>
          <w:bCs/>
        </w:rPr>
        <w:tab/>
        <w:t>Môn</w:t>
      </w:r>
      <w:r>
        <w:rPr>
          <w:b/>
          <w:bCs/>
        </w:rPr>
        <w:tab/>
        <w:t xml:space="preserve">: </w:t>
      </w:r>
      <w:r w:rsidR="00D02AA0">
        <w:rPr>
          <w:b/>
          <w:bCs/>
        </w:rPr>
        <w:t>Xử lý ảnh và thị giác máy tính</w:t>
      </w:r>
    </w:p>
    <w:p w14:paraId="5074CD3D" w14:textId="72068B6E" w:rsidR="003A6D48" w:rsidRDefault="003A6D48" w:rsidP="00AC1637">
      <w:pPr>
        <w:tabs>
          <w:tab w:val="left" w:pos="1134"/>
          <w:tab w:val="left" w:pos="3969"/>
        </w:tabs>
        <w:spacing w:before="100" w:after="60" w:line="360" w:lineRule="auto"/>
      </w:pPr>
      <w:r>
        <w:rPr>
          <w:b/>
          <w:bCs/>
        </w:rPr>
        <w:tab/>
        <w:t>Mã lớp</w:t>
      </w:r>
      <w:r>
        <w:rPr>
          <w:b/>
          <w:bCs/>
        </w:rPr>
        <w:tab/>
        <w:t xml:space="preserve">: </w:t>
      </w:r>
      <w:r w:rsidR="00D02AA0" w:rsidRPr="00D02AA0">
        <w:rPr>
          <w:b/>
          <w:bCs/>
        </w:rPr>
        <w:t>010412103603</w:t>
      </w:r>
    </w:p>
    <w:p w14:paraId="2BF27EF1" w14:textId="38D34430" w:rsidR="003A6D48" w:rsidRDefault="003A6D48" w:rsidP="00AC1637">
      <w:pPr>
        <w:tabs>
          <w:tab w:val="left" w:pos="1134"/>
          <w:tab w:val="left" w:pos="3969"/>
        </w:tabs>
        <w:spacing w:before="60" w:after="60" w:line="360" w:lineRule="auto"/>
      </w:pPr>
      <w:r>
        <w:rPr>
          <w:b/>
          <w:bCs/>
        </w:rPr>
        <w:tab/>
        <w:t>Giảng viên HD</w:t>
      </w:r>
      <w:r>
        <w:rPr>
          <w:b/>
          <w:bCs/>
        </w:rPr>
        <w:tab/>
        <w:t xml:space="preserve">: </w:t>
      </w:r>
      <w:r w:rsidR="00D02AA0">
        <w:rPr>
          <w:b/>
          <w:bCs/>
        </w:rPr>
        <w:t>Nguyễn Thị Khánh Tiên</w:t>
      </w:r>
    </w:p>
    <w:p w14:paraId="10FCBEF7" w14:textId="77777777" w:rsidR="003A6D48" w:rsidRDefault="003A6D48" w:rsidP="00AC1637">
      <w:pPr>
        <w:tabs>
          <w:tab w:val="left" w:pos="1134"/>
          <w:tab w:val="left" w:pos="3969"/>
        </w:tabs>
        <w:spacing w:before="60" w:after="60" w:line="360" w:lineRule="auto"/>
      </w:pPr>
      <w:r>
        <w:rPr>
          <w:b/>
          <w:bCs/>
        </w:rPr>
        <w:tab/>
        <w:t>Nhóm</w:t>
      </w:r>
      <w:r>
        <w:rPr>
          <w:b/>
          <w:bCs/>
        </w:rPr>
        <w:tab/>
        <w:t>: 6</w:t>
      </w:r>
    </w:p>
    <w:p w14:paraId="4B36D449" w14:textId="77777777" w:rsidR="003A6D48" w:rsidRDefault="003A6D48" w:rsidP="00AC1637">
      <w:pPr>
        <w:tabs>
          <w:tab w:val="left" w:pos="1134"/>
          <w:tab w:val="left" w:pos="3969"/>
        </w:tabs>
        <w:spacing w:before="60" w:after="60" w:line="360" w:lineRule="auto"/>
        <w:rPr>
          <w:b/>
          <w:bCs/>
        </w:rPr>
      </w:pPr>
      <w:r>
        <w:rPr>
          <w:b/>
          <w:bCs/>
        </w:rPr>
        <w:tab/>
        <w:t>Sinh viên thực hiện</w:t>
      </w:r>
      <w:r>
        <w:rPr>
          <w:b/>
          <w:bCs/>
        </w:rPr>
        <w:tab/>
        <w:t>:</w:t>
      </w:r>
    </w:p>
    <w:tbl>
      <w:tblPr>
        <w:tblStyle w:val="TableGrid"/>
        <w:tblW w:w="6865" w:type="dxa"/>
        <w:jc w:val="center"/>
        <w:tblLook w:val="04A0" w:firstRow="1" w:lastRow="0" w:firstColumn="1" w:lastColumn="0" w:noHBand="0" w:noVBand="1"/>
      </w:tblPr>
      <w:tblGrid>
        <w:gridCol w:w="809"/>
        <w:gridCol w:w="2858"/>
        <w:gridCol w:w="1906"/>
        <w:gridCol w:w="1292"/>
      </w:tblGrid>
      <w:tr w:rsidR="003A6D48" w14:paraId="1B69A1DE" w14:textId="77777777" w:rsidTr="00D02AA0">
        <w:trPr>
          <w:jc w:val="center"/>
        </w:trPr>
        <w:tc>
          <w:tcPr>
            <w:tcW w:w="809" w:type="dxa"/>
            <w:shd w:val="clear" w:color="auto" w:fill="auto"/>
            <w:vAlign w:val="center"/>
          </w:tcPr>
          <w:p w14:paraId="2DC1A2D0" w14:textId="77777777" w:rsidR="003A6D48" w:rsidRPr="004B79F7" w:rsidRDefault="003A6D48" w:rsidP="00AC1637">
            <w:pPr>
              <w:tabs>
                <w:tab w:val="left" w:pos="2160"/>
              </w:tabs>
              <w:spacing w:before="60" w:after="60" w:line="360" w:lineRule="auto"/>
              <w:jc w:val="center"/>
              <w:rPr>
                <w:b/>
                <w:bCs/>
              </w:rPr>
            </w:pPr>
            <w:r w:rsidRPr="004B79F7">
              <w:rPr>
                <w:b/>
                <w:bCs/>
              </w:rPr>
              <w:t>STT</w:t>
            </w:r>
          </w:p>
        </w:tc>
        <w:tc>
          <w:tcPr>
            <w:tcW w:w="2858" w:type="dxa"/>
            <w:shd w:val="clear" w:color="auto" w:fill="auto"/>
            <w:vAlign w:val="center"/>
          </w:tcPr>
          <w:p w14:paraId="788FD416" w14:textId="77777777" w:rsidR="003A6D48" w:rsidRPr="004B79F7" w:rsidRDefault="003A6D48" w:rsidP="00AC1637">
            <w:pPr>
              <w:tabs>
                <w:tab w:val="left" w:pos="2160"/>
              </w:tabs>
              <w:spacing w:before="60" w:after="60" w:line="360" w:lineRule="auto"/>
              <w:jc w:val="center"/>
              <w:rPr>
                <w:b/>
                <w:bCs/>
              </w:rPr>
            </w:pPr>
            <w:r w:rsidRPr="004B79F7">
              <w:rPr>
                <w:b/>
                <w:bCs/>
              </w:rPr>
              <w:t>Họ và tên</w:t>
            </w:r>
          </w:p>
        </w:tc>
        <w:tc>
          <w:tcPr>
            <w:tcW w:w="1906" w:type="dxa"/>
            <w:shd w:val="clear" w:color="auto" w:fill="auto"/>
            <w:vAlign w:val="center"/>
          </w:tcPr>
          <w:p w14:paraId="40C8379E" w14:textId="77777777" w:rsidR="003A6D48" w:rsidRPr="004B79F7" w:rsidRDefault="003A6D48" w:rsidP="00AC1637">
            <w:pPr>
              <w:tabs>
                <w:tab w:val="left" w:pos="2160"/>
              </w:tabs>
              <w:spacing w:before="60" w:after="60" w:line="360" w:lineRule="auto"/>
              <w:jc w:val="center"/>
              <w:rPr>
                <w:b/>
                <w:bCs/>
              </w:rPr>
            </w:pPr>
            <w:r w:rsidRPr="004B79F7">
              <w:rPr>
                <w:b/>
                <w:bCs/>
              </w:rPr>
              <w:t>MSSV</w:t>
            </w:r>
          </w:p>
        </w:tc>
        <w:tc>
          <w:tcPr>
            <w:tcW w:w="1292" w:type="dxa"/>
            <w:shd w:val="clear" w:color="auto" w:fill="auto"/>
            <w:vAlign w:val="center"/>
          </w:tcPr>
          <w:p w14:paraId="5C0A8A54" w14:textId="77777777" w:rsidR="003A6D48" w:rsidRPr="004B79F7" w:rsidRDefault="003A6D48" w:rsidP="00AC1637">
            <w:pPr>
              <w:tabs>
                <w:tab w:val="left" w:pos="2160"/>
              </w:tabs>
              <w:spacing w:before="60" w:after="60" w:line="360" w:lineRule="auto"/>
              <w:jc w:val="center"/>
              <w:rPr>
                <w:b/>
                <w:bCs/>
              </w:rPr>
            </w:pPr>
            <w:r w:rsidRPr="004B79F7">
              <w:rPr>
                <w:b/>
                <w:bCs/>
              </w:rPr>
              <w:t>Đánh giá</w:t>
            </w:r>
          </w:p>
        </w:tc>
      </w:tr>
      <w:tr w:rsidR="003A6D48" w14:paraId="652040C1" w14:textId="77777777" w:rsidTr="00D02AA0">
        <w:trPr>
          <w:jc w:val="center"/>
        </w:trPr>
        <w:tc>
          <w:tcPr>
            <w:tcW w:w="809" w:type="dxa"/>
            <w:shd w:val="clear" w:color="auto" w:fill="auto"/>
            <w:vAlign w:val="center"/>
          </w:tcPr>
          <w:p w14:paraId="3E7383F6" w14:textId="77777777" w:rsidR="003A6D48" w:rsidRDefault="003A6D48" w:rsidP="00AC1637">
            <w:pPr>
              <w:tabs>
                <w:tab w:val="left" w:pos="2160"/>
              </w:tabs>
              <w:spacing w:before="60" w:after="60" w:line="360" w:lineRule="auto"/>
              <w:jc w:val="center"/>
            </w:pPr>
            <w:r>
              <w:t>1</w:t>
            </w:r>
          </w:p>
        </w:tc>
        <w:tc>
          <w:tcPr>
            <w:tcW w:w="2858" w:type="dxa"/>
            <w:shd w:val="clear" w:color="auto" w:fill="auto"/>
            <w:vAlign w:val="center"/>
          </w:tcPr>
          <w:p w14:paraId="709A44B0" w14:textId="77777777" w:rsidR="003A6D48" w:rsidRDefault="003A6D48" w:rsidP="00AC1637">
            <w:pPr>
              <w:tabs>
                <w:tab w:val="left" w:pos="2160"/>
              </w:tabs>
              <w:spacing w:before="60" w:after="60" w:line="360" w:lineRule="auto"/>
            </w:pPr>
            <w:r>
              <w:t>Huỳnh Thế Hy</w:t>
            </w:r>
          </w:p>
        </w:tc>
        <w:tc>
          <w:tcPr>
            <w:tcW w:w="1906" w:type="dxa"/>
            <w:shd w:val="clear" w:color="auto" w:fill="auto"/>
            <w:vAlign w:val="center"/>
          </w:tcPr>
          <w:p w14:paraId="694A0959" w14:textId="77777777" w:rsidR="003A6D48" w:rsidRDefault="003A6D48" w:rsidP="00AC1637">
            <w:pPr>
              <w:tabs>
                <w:tab w:val="left" w:pos="2160"/>
              </w:tabs>
              <w:spacing w:before="60" w:after="60" w:line="360" w:lineRule="auto"/>
              <w:jc w:val="center"/>
            </w:pPr>
            <w:r>
              <w:t>051205009083</w:t>
            </w:r>
          </w:p>
        </w:tc>
        <w:tc>
          <w:tcPr>
            <w:tcW w:w="1292" w:type="dxa"/>
            <w:shd w:val="clear" w:color="auto" w:fill="auto"/>
            <w:vAlign w:val="center"/>
          </w:tcPr>
          <w:p w14:paraId="58558D72" w14:textId="77777777" w:rsidR="003A6D48" w:rsidRDefault="003A6D48" w:rsidP="00AC1637">
            <w:pPr>
              <w:tabs>
                <w:tab w:val="left" w:pos="2160"/>
              </w:tabs>
              <w:spacing w:before="60" w:after="60" w:line="360" w:lineRule="auto"/>
              <w:jc w:val="center"/>
            </w:pPr>
            <w:r>
              <w:t>100%</w:t>
            </w:r>
          </w:p>
        </w:tc>
      </w:tr>
      <w:tr w:rsidR="003A6D48" w14:paraId="717E6B95" w14:textId="77777777" w:rsidTr="00D02AA0">
        <w:trPr>
          <w:jc w:val="center"/>
        </w:trPr>
        <w:tc>
          <w:tcPr>
            <w:tcW w:w="809" w:type="dxa"/>
            <w:shd w:val="clear" w:color="auto" w:fill="auto"/>
            <w:vAlign w:val="center"/>
          </w:tcPr>
          <w:p w14:paraId="21610CFF" w14:textId="77777777" w:rsidR="003A6D48" w:rsidRDefault="003A6D48" w:rsidP="00AC1637">
            <w:pPr>
              <w:tabs>
                <w:tab w:val="left" w:pos="2160"/>
              </w:tabs>
              <w:spacing w:before="60" w:after="60" w:line="360" w:lineRule="auto"/>
              <w:jc w:val="center"/>
            </w:pPr>
            <w:r>
              <w:t>2</w:t>
            </w:r>
          </w:p>
        </w:tc>
        <w:tc>
          <w:tcPr>
            <w:tcW w:w="2858" w:type="dxa"/>
            <w:shd w:val="clear" w:color="auto" w:fill="auto"/>
            <w:vAlign w:val="center"/>
          </w:tcPr>
          <w:p w14:paraId="233C6728" w14:textId="77777777" w:rsidR="003A6D48" w:rsidRDefault="003A6D48" w:rsidP="00AC1637">
            <w:pPr>
              <w:tabs>
                <w:tab w:val="left" w:pos="2160"/>
              </w:tabs>
              <w:spacing w:before="60" w:after="60" w:line="360" w:lineRule="auto"/>
            </w:pPr>
            <w:r>
              <w:t>Nghiêm Đức Thuận</w:t>
            </w:r>
          </w:p>
        </w:tc>
        <w:tc>
          <w:tcPr>
            <w:tcW w:w="1906" w:type="dxa"/>
            <w:shd w:val="clear" w:color="auto" w:fill="auto"/>
            <w:vAlign w:val="center"/>
          </w:tcPr>
          <w:p w14:paraId="5F4E3F2C" w14:textId="77777777" w:rsidR="003A6D48" w:rsidRDefault="003A6D48" w:rsidP="00AC1637">
            <w:pPr>
              <w:tabs>
                <w:tab w:val="left" w:pos="2160"/>
              </w:tabs>
              <w:spacing w:before="60" w:after="60" w:line="360" w:lineRule="auto"/>
              <w:jc w:val="center"/>
            </w:pPr>
            <w:r w:rsidRPr="00EC6605">
              <w:t>060205003756</w:t>
            </w:r>
          </w:p>
        </w:tc>
        <w:tc>
          <w:tcPr>
            <w:tcW w:w="1292" w:type="dxa"/>
            <w:shd w:val="clear" w:color="auto" w:fill="auto"/>
            <w:vAlign w:val="center"/>
          </w:tcPr>
          <w:p w14:paraId="57DA6C6D" w14:textId="77777777" w:rsidR="003A6D48" w:rsidRDefault="003A6D48" w:rsidP="00AC1637">
            <w:pPr>
              <w:tabs>
                <w:tab w:val="left" w:pos="2160"/>
              </w:tabs>
              <w:spacing w:before="60" w:after="60" w:line="360" w:lineRule="auto"/>
              <w:jc w:val="center"/>
            </w:pPr>
            <w:r>
              <w:t>100%</w:t>
            </w:r>
          </w:p>
        </w:tc>
      </w:tr>
      <w:tr w:rsidR="003A6D48" w14:paraId="4D3DF13F" w14:textId="77777777" w:rsidTr="00D02AA0">
        <w:trPr>
          <w:jc w:val="center"/>
        </w:trPr>
        <w:tc>
          <w:tcPr>
            <w:tcW w:w="809" w:type="dxa"/>
            <w:shd w:val="clear" w:color="auto" w:fill="auto"/>
            <w:vAlign w:val="center"/>
          </w:tcPr>
          <w:p w14:paraId="19F2391A" w14:textId="77777777" w:rsidR="003A6D48" w:rsidRDefault="003A6D48" w:rsidP="00AC1637">
            <w:pPr>
              <w:tabs>
                <w:tab w:val="left" w:pos="2160"/>
              </w:tabs>
              <w:spacing w:before="60" w:after="60" w:line="360" w:lineRule="auto"/>
              <w:jc w:val="center"/>
            </w:pPr>
            <w:r>
              <w:t>3</w:t>
            </w:r>
          </w:p>
        </w:tc>
        <w:tc>
          <w:tcPr>
            <w:tcW w:w="2858" w:type="dxa"/>
            <w:shd w:val="clear" w:color="auto" w:fill="auto"/>
            <w:vAlign w:val="center"/>
          </w:tcPr>
          <w:p w14:paraId="7C856B97" w14:textId="07FEA9A5" w:rsidR="003A6D48" w:rsidRDefault="00D02AA0" w:rsidP="00AC1637">
            <w:pPr>
              <w:tabs>
                <w:tab w:val="left" w:pos="2160"/>
              </w:tabs>
              <w:spacing w:before="60" w:after="60" w:line="360" w:lineRule="auto"/>
            </w:pPr>
            <w:r>
              <w:t>Đào Thiện Nhân</w:t>
            </w:r>
          </w:p>
        </w:tc>
        <w:tc>
          <w:tcPr>
            <w:tcW w:w="1906" w:type="dxa"/>
            <w:shd w:val="clear" w:color="auto" w:fill="auto"/>
            <w:vAlign w:val="center"/>
          </w:tcPr>
          <w:p w14:paraId="257D7532" w14:textId="5D693BBE" w:rsidR="003A6D48" w:rsidRDefault="00D02AA0" w:rsidP="00AC1637">
            <w:pPr>
              <w:tabs>
                <w:tab w:val="left" w:pos="2160"/>
              </w:tabs>
              <w:spacing w:before="60" w:after="60" w:line="360" w:lineRule="auto"/>
              <w:jc w:val="center"/>
            </w:pPr>
            <w:r w:rsidRPr="00D02AA0">
              <w:t>052205008343</w:t>
            </w:r>
          </w:p>
        </w:tc>
        <w:tc>
          <w:tcPr>
            <w:tcW w:w="1292" w:type="dxa"/>
            <w:shd w:val="clear" w:color="auto" w:fill="auto"/>
            <w:vAlign w:val="center"/>
          </w:tcPr>
          <w:p w14:paraId="5905C406" w14:textId="77777777" w:rsidR="003A6D48" w:rsidRDefault="003A6D48" w:rsidP="00AC1637">
            <w:pPr>
              <w:tabs>
                <w:tab w:val="left" w:pos="2160"/>
              </w:tabs>
              <w:spacing w:before="60" w:after="60" w:line="360" w:lineRule="auto"/>
              <w:jc w:val="center"/>
            </w:pPr>
            <w:r>
              <w:t>100%</w:t>
            </w:r>
          </w:p>
        </w:tc>
      </w:tr>
      <w:tr w:rsidR="003A6D48" w14:paraId="088BBDF8" w14:textId="77777777" w:rsidTr="00D02AA0">
        <w:trPr>
          <w:jc w:val="center"/>
        </w:trPr>
        <w:tc>
          <w:tcPr>
            <w:tcW w:w="809" w:type="dxa"/>
            <w:shd w:val="clear" w:color="auto" w:fill="auto"/>
            <w:vAlign w:val="center"/>
          </w:tcPr>
          <w:p w14:paraId="5C5CDA46" w14:textId="77777777" w:rsidR="003A6D48" w:rsidRDefault="003A6D48" w:rsidP="00AC1637">
            <w:pPr>
              <w:tabs>
                <w:tab w:val="left" w:pos="2160"/>
              </w:tabs>
              <w:spacing w:before="60" w:after="60" w:line="360" w:lineRule="auto"/>
              <w:jc w:val="center"/>
            </w:pPr>
            <w:r>
              <w:t>4</w:t>
            </w:r>
          </w:p>
        </w:tc>
        <w:tc>
          <w:tcPr>
            <w:tcW w:w="2858" w:type="dxa"/>
            <w:shd w:val="clear" w:color="auto" w:fill="auto"/>
            <w:vAlign w:val="center"/>
          </w:tcPr>
          <w:p w14:paraId="712E87D8" w14:textId="5A0DA5DE" w:rsidR="003A6D48" w:rsidRDefault="00D02AA0" w:rsidP="00AC1637">
            <w:pPr>
              <w:tabs>
                <w:tab w:val="left" w:pos="2160"/>
              </w:tabs>
              <w:spacing w:before="60" w:after="60" w:line="360" w:lineRule="auto"/>
            </w:pPr>
            <w:r>
              <w:rPr>
                <w:color w:val="000000"/>
                <w:sz w:val="27"/>
                <w:szCs w:val="27"/>
              </w:rPr>
              <w:t>Tạ Nguyễn Quốc Triệu</w:t>
            </w:r>
          </w:p>
        </w:tc>
        <w:tc>
          <w:tcPr>
            <w:tcW w:w="1906" w:type="dxa"/>
            <w:shd w:val="clear" w:color="auto" w:fill="auto"/>
            <w:vAlign w:val="center"/>
          </w:tcPr>
          <w:p w14:paraId="211E5033" w14:textId="2E8B7087" w:rsidR="003A6D48" w:rsidRDefault="00D02AA0" w:rsidP="00AC1637">
            <w:pPr>
              <w:tabs>
                <w:tab w:val="left" w:pos="2160"/>
              </w:tabs>
              <w:spacing w:before="60" w:after="60" w:line="360" w:lineRule="auto"/>
              <w:jc w:val="center"/>
            </w:pPr>
            <w:r>
              <w:rPr>
                <w:color w:val="000000"/>
                <w:sz w:val="27"/>
                <w:szCs w:val="27"/>
              </w:rPr>
              <w:t>051205004949</w:t>
            </w:r>
          </w:p>
        </w:tc>
        <w:tc>
          <w:tcPr>
            <w:tcW w:w="1292" w:type="dxa"/>
            <w:shd w:val="clear" w:color="auto" w:fill="auto"/>
            <w:vAlign w:val="center"/>
          </w:tcPr>
          <w:p w14:paraId="22F76934" w14:textId="77777777" w:rsidR="003A6D48" w:rsidRDefault="003A6D48" w:rsidP="00AC1637">
            <w:pPr>
              <w:tabs>
                <w:tab w:val="left" w:pos="2160"/>
              </w:tabs>
              <w:spacing w:before="60" w:after="60" w:line="360" w:lineRule="auto"/>
              <w:jc w:val="center"/>
            </w:pPr>
            <w:r>
              <w:t>100%</w:t>
            </w:r>
          </w:p>
        </w:tc>
      </w:tr>
      <w:tr w:rsidR="00D02AA0" w14:paraId="132FBA78" w14:textId="77777777" w:rsidTr="00D02AA0">
        <w:trPr>
          <w:jc w:val="center"/>
        </w:trPr>
        <w:tc>
          <w:tcPr>
            <w:tcW w:w="809" w:type="dxa"/>
            <w:shd w:val="clear" w:color="auto" w:fill="auto"/>
            <w:vAlign w:val="center"/>
          </w:tcPr>
          <w:p w14:paraId="531839C8" w14:textId="174FAA02" w:rsidR="00D02AA0" w:rsidRDefault="00D02AA0" w:rsidP="00AC1637">
            <w:pPr>
              <w:tabs>
                <w:tab w:val="left" w:pos="2160"/>
              </w:tabs>
              <w:spacing w:before="60" w:after="60" w:line="360" w:lineRule="auto"/>
              <w:jc w:val="center"/>
            </w:pPr>
            <w:r>
              <w:t>5</w:t>
            </w:r>
          </w:p>
        </w:tc>
        <w:tc>
          <w:tcPr>
            <w:tcW w:w="2858" w:type="dxa"/>
            <w:shd w:val="clear" w:color="auto" w:fill="auto"/>
            <w:vAlign w:val="center"/>
          </w:tcPr>
          <w:p w14:paraId="636D8DDD" w14:textId="29A8DDB5" w:rsidR="00D02AA0" w:rsidRDefault="00D02AA0" w:rsidP="00AC1637">
            <w:pPr>
              <w:tabs>
                <w:tab w:val="left" w:pos="2160"/>
              </w:tabs>
              <w:spacing w:before="60" w:after="60" w:line="360" w:lineRule="auto"/>
            </w:pPr>
            <w:r w:rsidRPr="00D02AA0">
              <w:t>Trần Hoàng Phú</w:t>
            </w:r>
          </w:p>
        </w:tc>
        <w:tc>
          <w:tcPr>
            <w:tcW w:w="1906" w:type="dxa"/>
            <w:shd w:val="clear" w:color="auto" w:fill="auto"/>
            <w:vAlign w:val="center"/>
          </w:tcPr>
          <w:p w14:paraId="7CE839D0" w14:textId="49808FE7" w:rsidR="00D02AA0" w:rsidRPr="00E1011E" w:rsidRDefault="00D02AA0" w:rsidP="00AC1637">
            <w:pPr>
              <w:tabs>
                <w:tab w:val="left" w:pos="2160"/>
              </w:tabs>
              <w:spacing w:before="60" w:after="60" w:line="360" w:lineRule="auto"/>
              <w:jc w:val="center"/>
            </w:pPr>
            <w:r w:rsidRPr="00D02AA0">
              <w:t>02251120373</w:t>
            </w:r>
          </w:p>
        </w:tc>
        <w:tc>
          <w:tcPr>
            <w:tcW w:w="1292" w:type="dxa"/>
            <w:shd w:val="clear" w:color="auto" w:fill="auto"/>
            <w:vAlign w:val="center"/>
          </w:tcPr>
          <w:p w14:paraId="73FEDB4B" w14:textId="37737FA3" w:rsidR="00D02AA0" w:rsidRDefault="00D02AA0" w:rsidP="00AC1637">
            <w:pPr>
              <w:tabs>
                <w:tab w:val="left" w:pos="2160"/>
              </w:tabs>
              <w:spacing w:before="60" w:after="60" w:line="360" w:lineRule="auto"/>
              <w:jc w:val="center"/>
            </w:pPr>
            <w:r>
              <w:t>100%</w:t>
            </w:r>
          </w:p>
        </w:tc>
      </w:tr>
      <w:tr w:rsidR="00D02AA0" w14:paraId="2257A488" w14:textId="77777777" w:rsidTr="00D02AA0">
        <w:trPr>
          <w:jc w:val="center"/>
        </w:trPr>
        <w:tc>
          <w:tcPr>
            <w:tcW w:w="809" w:type="dxa"/>
            <w:shd w:val="clear" w:color="auto" w:fill="auto"/>
            <w:vAlign w:val="center"/>
          </w:tcPr>
          <w:p w14:paraId="0AACCD4C" w14:textId="6639D5D5" w:rsidR="00D02AA0" w:rsidRDefault="00D02AA0" w:rsidP="00AC1637">
            <w:pPr>
              <w:tabs>
                <w:tab w:val="left" w:pos="2160"/>
              </w:tabs>
              <w:spacing w:before="60" w:after="60" w:line="360" w:lineRule="auto"/>
              <w:jc w:val="center"/>
            </w:pPr>
            <w:r>
              <w:t>6</w:t>
            </w:r>
          </w:p>
        </w:tc>
        <w:tc>
          <w:tcPr>
            <w:tcW w:w="2858" w:type="dxa"/>
            <w:shd w:val="clear" w:color="auto" w:fill="auto"/>
            <w:vAlign w:val="center"/>
          </w:tcPr>
          <w:p w14:paraId="224C8D51" w14:textId="52D85F24" w:rsidR="00D02AA0" w:rsidRDefault="00D02AA0" w:rsidP="00AC1637">
            <w:pPr>
              <w:tabs>
                <w:tab w:val="left" w:pos="2160"/>
              </w:tabs>
              <w:spacing w:before="60" w:after="60" w:line="360" w:lineRule="auto"/>
            </w:pPr>
            <w:r w:rsidRPr="00D02AA0">
              <w:t>Ngô Thanh Tân</w:t>
            </w:r>
          </w:p>
        </w:tc>
        <w:tc>
          <w:tcPr>
            <w:tcW w:w="1906" w:type="dxa"/>
            <w:shd w:val="clear" w:color="auto" w:fill="auto"/>
            <w:vAlign w:val="center"/>
          </w:tcPr>
          <w:p w14:paraId="6DD61272" w14:textId="177719DF" w:rsidR="00D02AA0" w:rsidRPr="00E1011E" w:rsidRDefault="00D02AA0" w:rsidP="00AC1637">
            <w:pPr>
              <w:tabs>
                <w:tab w:val="left" w:pos="2160"/>
              </w:tabs>
              <w:spacing w:before="60" w:after="60" w:line="360" w:lineRule="auto"/>
              <w:jc w:val="center"/>
            </w:pPr>
            <w:r w:rsidRPr="00D02AA0">
              <w:t>079205011306</w:t>
            </w:r>
          </w:p>
        </w:tc>
        <w:tc>
          <w:tcPr>
            <w:tcW w:w="1292" w:type="dxa"/>
            <w:shd w:val="clear" w:color="auto" w:fill="auto"/>
            <w:vAlign w:val="center"/>
          </w:tcPr>
          <w:p w14:paraId="488E9E31" w14:textId="64F46016" w:rsidR="00D02AA0" w:rsidRDefault="00D02AA0" w:rsidP="00AC1637">
            <w:pPr>
              <w:tabs>
                <w:tab w:val="left" w:pos="2160"/>
              </w:tabs>
              <w:spacing w:before="60" w:after="60" w:line="360" w:lineRule="auto"/>
              <w:jc w:val="center"/>
            </w:pPr>
            <w:r>
              <w:t>100%</w:t>
            </w:r>
          </w:p>
        </w:tc>
      </w:tr>
    </w:tbl>
    <w:p w14:paraId="64DA286E" w14:textId="77777777" w:rsidR="003A6D48" w:rsidRDefault="003A6D48" w:rsidP="00AC1637">
      <w:pPr>
        <w:spacing w:line="360" w:lineRule="auto"/>
      </w:pPr>
    </w:p>
    <w:p w14:paraId="204E02D1" w14:textId="77777777" w:rsidR="003A6D48" w:rsidRPr="00907749" w:rsidRDefault="003A6D48" w:rsidP="00AC1637">
      <w:pPr>
        <w:spacing w:before="80" w:after="80" w:line="360" w:lineRule="auto"/>
        <w:jc w:val="center"/>
      </w:pPr>
      <w:r w:rsidRPr="00907749">
        <w:rPr>
          <w:i/>
          <w:iCs/>
        </w:rPr>
        <w:t>TP. Hồ Chí Minh,</w:t>
      </w:r>
      <w:r>
        <w:rPr>
          <w:i/>
          <w:iCs/>
        </w:rPr>
        <w:t xml:space="preserve"> ngày 20</w:t>
      </w:r>
      <w:r w:rsidRPr="00907749">
        <w:rPr>
          <w:i/>
          <w:iCs/>
        </w:rPr>
        <w:t xml:space="preserve"> tháng </w:t>
      </w:r>
      <w:r>
        <w:rPr>
          <w:i/>
          <w:iCs/>
        </w:rPr>
        <w:t>5</w:t>
      </w:r>
      <w:r w:rsidRPr="00907749">
        <w:rPr>
          <w:i/>
          <w:iCs/>
        </w:rPr>
        <w:t xml:space="preserve"> năm 2026</w:t>
      </w:r>
    </w:p>
    <w:p w14:paraId="6BCED341" w14:textId="77777777" w:rsidR="003A6D48" w:rsidRDefault="003A6D48" w:rsidP="00AC1637">
      <w:pPr>
        <w:spacing w:line="360" w:lineRule="auto"/>
        <w:sectPr w:rsidR="003A6D48" w:rsidSect="00262FF1">
          <w:pgSz w:w="11906" w:h="16838" w:code="9"/>
          <w:pgMar w:top="1418" w:right="1418" w:bottom="1418" w:left="1701" w:header="708" w:footer="708"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p w14:paraId="4ED5B23C" w14:textId="30133C54" w:rsidR="00D36C9E" w:rsidRPr="00D36C9E" w:rsidRDefault="00D36C9E" w:rsidP="00AC1637">
      <w:pPr>
        <w:pStyle w:val="Heading1"/>
        <w:spacing w:line="360" w:lineRule="auto"/>
      </w:pPr>
      <w:r w:rsidRPr="00D36C9E">
        <w:lastRenderedPageBreak/>
        <w:t>Tóm tắt</w:t>
      </w:r>
    </w:p>
    <w:p w14:paraId="772390EB" w14:textId="41E49CD5" w:rsidR="00D36C9E" w:rsidRDefault="00D36C9E" w:rsidP="00AC1637">
      <w:pPr>
        <w:spacing w:line="360" w:lineRule="auto"/>
        <w:ind w:firstLine="720"/>
        <w:jc w:val="both"/>
      </w:pPr>
      <w:r>
        <w:t xml:space="preserve">Báo cáo trình bày phương pháp giải quyết bài toán phát hiện (Object Detection) và phân vùng (Segmentation) tổn thương da liễu trong y tế sử dụng các mô hình học sâu. Đề tài sử dụng bộ dữ liệu </w:t>
      </w:r>
      <w:r>
        <w:rPr>
          <w:b/>
        </w:rPr>
        <w:t>ISIC 2018</w:t>
      </w:r>
      <w:r>
        <w:t xml:space="preserve"> để huấn luyện và đánh giá. Mô hình </w:t>
      </w:r>
      <w:r>
        <w:rPr>
          <w:b/>
        </w:rPr>
        <w:t>Faster R-CNN</w:t>
      </w:r>
      <w:r>
        <w:t xml:space="preserve"> với backbone ResNet50-FPN được sử dụng cho tác vụ định vị vị trí tổn thương, trong khi kiến trúc </w:t>
      </w:r>
      <w:r>
        <w:rPr>
          <w:b/>
        </w:rPr>
        <w:t>U-Net</w:t>
      </w:r>
      <w:r>
        <w:t xml:space="preserve"> được áp dụng để phân vùng chính xác ở cấp độ điểm ảnh. Hệ thống cũng tích hợp công nghệ Automatic Mixed Precision (AMP) giúp tăng tốc độ huấn luyện. Kết quả thực nghiệm cho thấy các mô hình có khả năng học và dự đoán hiệu quả trên tập kiểm định, khẳng định tiềm năng ứng dụng của Deep Learning trong hỗ trợ chẩn đoán y khoa.</w:t>
      </w:r>
    </w:p>
    <w:p w14:paraId="7A616573" w14:textId="77777777" w:rsidR="00D36C9E" w:rsidRDefault="00D36C9E" w:rsidP="00AC1637">
      <w:pPr>
        <w:spacing w:after="160" w:line="360" w:lineRule="auto"/>
      </w:pPr>
      <w:r>
        <w:br w:type="page"/>
      </w:r>
    </w:p>
    <w:p w14:paraId="5F240EB3" w14:textId="7A04335E" w:rsidR="00D36C9E" w:rsidRDefault="00D36C9E" w:rsidP="00AC1637">
      <w:pPr>
        <w:pStyle w:val="Heading1"/>
        <w:spacing w:line="360" w:lineRule="auto"/>
        <w:rPr>
          <w:i/>
        </w:rPr>
      </w:pPr>
      <w:r>
        <w:lastRenderedPageBreak/>
        <w:t>CHƯƠNG 1. Giới thiệu</w:t>
      </w:r>
    </w:p>
    <w:p w14:paraId="0554C4E5" w14:textId="77777777" w:rsidR="00D36C9E" w:rsidRDefault="00D36C9E" w:rsidP="00AC1637">
      <w:pPr>
        <w:spacing w:after="160" w:line="360" w:lineRule="auto"/>
        <w:ind w:firstLine="720"/>
        <w:jc w:val="both"/>
      </w:pPr>
      <w:r>
        <w:rPr>
          <w:b/>
        </w:rPr>
        <w:t>Bối cảnh và động lực:</w:t>
      </w:r>
      <w:r>
        <w:t xml:space="preserve"> Các bệnh lý về da, đặc biệt là ung thư hắc tố (melanoma), là một trong những căn bệnh phổ biến và nguy hiểm nếu không được phát hiện sớm. Việc chẩn đoán thủ công đòi hỏi bác sĩ có chuyên môn cao, nhiều kinh nghiệm và tốn khá nhiều thời gian. Sự phát triển mạnh mẽ của Trí tuệ nhân tạo (AI) trong phân tích ảnh y tế mở ra cơ hội tự động hóa quá trình này một cách hiệu quả.</w:t>
      </w:r>
    </w:p>
    <w:p w14:paraId="20122CD5" w14:textId="77777777" w:rsidR="00D36C9E" w:rsidRDefault="00D36C9E" w:rsidP="00AC1637">
      <w:pPr>
        <w:spacing w:after="160" w:line="360" w:lineRule="auto"/>
        <w:ind w:firstLine="720"/>
        <w:jc w:val="both"/>
      </w:pPr>
      <w:r>
        <w:rPr>
          <w:b/>
        </w:rPr>
        <w:t>Ứng dụng thực tế:</w:t>
      </w:r>
      <w:r>
        <w:t xml:space="preserve"> Hệ thống có thể tích hợp vào các phần mềm y tế lâm sàng, hỗ trợ bác sĩ khoanh vùng nhanh các vùng có nguy cơ cao, từ đó tăng độ chính xác trong chẩn đoán, giảm sai sót do yếu tố con người và giảm bớt gánh nặng y tế.</w:t>
      </w:r>
    </w:p>
    <w:p w14:paraId="744E9E39" w14:textId="77777777" w:rsidR="00D36C9E" w:rsidRDefault="00D36C9E" w:rsidP="00AC1637">
      <w:pPr>
        <w:spacing w:after="160" w:line="360" w:lineRule="auto"/>
        <w:ind w:firstLine="720"/>
      </w:pPr>
      <w:r>
        <w:rPr>
          <w:b/>
        </w:rPr>
        <w:t>Mục tiêu của project:</w:t>
      </w:r>
    </w:p>
    <w:p w14:paraId="0718EF6A" w14:textId="77777777" w:rsidR="00D36C9E" w:rsidRDefault="00D36C9E" w:rsidP="00AC1637">
      <w:pPr>
        <w:numPr>
          <w:ilvl w:val="1"/>
          <w:numId w:val="1"/>
        </w:numPr>
        <w:spacing w:after="160" w:line="360" w:lineRule="auto"/>
      </w:pPr>
      <w:r>
        <w:t>Xây dựng mô hình Detection để định vị chính xác vùng tổn thương trên ảnh.</w:t>
      </w:r>
    </w:p>
    <w:p w14:paraId="62A56EFA" w14:textId="77777777" w:rsidR="00D36C9E" w:rsidRDefault="00D36C9E" w:rsidP="00AC1637">
      <w:pPr>
        <w:numPr>
          <w:ilvl w:val="1"/>
          <w:numId w:val="1"/>
        </w:numPr>
        <w:spacing w:after="160" w:line="360" w:lineRule="auto"/>
      </w:pPr>
      <w:r>
        <w:t>Xây dựng mô hình Segmentation để phân vùng đường viền của vùng da bệnh lý.</w:t>
      </w:r>
    </w:p>
    <w:p w14:paraId="7F9F52DE" w14:textId="77777777" w:rsidR="00D36C9E" w:rsidRDefault="00D36C9E" w:rsidP="00AC1637">
      <w:pPr>
        <w:numPr>
          <w:ilvl w:val="1"/>
          <w:numId w:val="1"/>
        </w:numPr>
        <w:spacing w:after="160" w:line="360" w:lineRule="auto"/>
      </w:pPr>
      <w:r>
        <w:t>Xây dựng pipeline xử lý dữ liệu chuẩn và tối ưu hóa quá trình huấn luyện bằng PyTorch.</w:t>
      </w:r>
    </w:p>
    <w:p w14:paraId="03E26E7D" w14:textId="77777777" w:rsidR="00D36C9E" w:rsidRDefault="00D36C9E" w:rsidP="00AC1637">
      <w:pPr>
        <w:spacing w:after="160" w:line="360" w:lineRule="auto"/>
        <w:rPr>
          <w:bCs/>
          <w:color w:val="000000"/>
        </w:rPr>
      </w:pPr>
      <w:r>
        <w:rPr>
          <w:b/>
        </w:rPr>
        <w:br w:type="page"/>
      </w:r>
    </w:p>
    <w:p w14:paraId="5CFA38D1" w14:textId="3AC2D007" w:rsidR="00D36C9E" w:rsidRPr="00D36C9E" w:rsidRDefault="00D36C9E" w:rsidP="00AC1637">
      <w:pPr>
        <w:pStyle w:val="Heading1"/>
        <w:spacing w:line="360" w:lineRule="auto"/>
      </w:pPr>
      <w:r>
        <w:lastRenderedPageBreak/>
        <w:t xml:space="preserve">CHƯƠNG 2. Tổng quan lý thuyết </w:t>
      </w:r>
      <w:r>
        <w:br/>
        <w:t>(Related Work / Background)</w:t>
      </w:r>
    </w:p>
    <w:p w14:paraId="066295D4" w14:textId="77777777" w:rsidR="00D36C9E" w:rsidRDefault="00D36C9E" w:rsidP="00AC1637">
      <w:pPr>
        <w:spacing w:after="160" w:line="360" w:lineRule="auto"/>
        <w:jc w:val="both"/>
      </w:pPr>
      <w:r>
        <w:rPr>
          <w:b/>
        </w:rPr>
        <w:t>Object Detection &amp; Segmentation là gì:</w:t>
      </w:r>
    </w:p>
    <w:p w14:paraId="0F1A88B6" w14:textId="77777777" w:rsidR="00D36C9E" w:rsidRDefault="00D36C9E" w:rsidP="00C74EE5">
      <w:pPr>
        <w:numPr>
          <w:ilvl w:val="1"/>
          <w:numId w:val="1"/>
        </w:numPr>
        <w:tabs>
          <w:tab w:val="clear" w:pos="1440"/>
        </w:tabs>
        <w:spacing w:after="160" w:line="360" w:lineRule="auto"/>
        <w:ind w:left="1134"/>
        <w:jc w:val="both"/>
      </w:pPr>
      <w:r>
        <w:rPr>
          <w:b/>
        </w:rPr>
        <w:t>Object Detection:</w:t>
      </w:r>
      <w:r>
        <w:t xml:space="preserve"> Là bài toán không chỉ phân loại đối tượng có trong ảnh mà còn dự đoán vị trí của nó bằng các hộp bao (bounding boxes).</w:t>
      </w:r>
    </w:p>
    <w:p w14:paraId="07FB656B" w14:textId="77777777" w:rsidR="00D36C9E" w:rsidRDefault="00D36C9E" w:rsidP="00C74EE5">
      <w:pPr>
        <w:numPr>
          <w:ilvl w:val="1"/>
          <w:numId w:val="1"/>
        </w:numPr>
        <w:tabs>
          <w:tab w:val="clear" w:pos="1440"/>
        </w:tabs>
        <w:spacing w:after="160" w:line="360" w:lineRule="auto"/>
        <w:ind w:left="1134"/>
        <w:jc w:val="both"/>
      </w:pPr>
      <w:r>
        <w:rPr>
          <w:b/>
        </w:rPr>
        <w:t>Image Segmentation:</w:t>
      </w:r>
      <w:r>
        <w:t xml:space="preserve"> Là bài toán dự đoán chi tiết hơn, gán nhãn cho từng điểm ảnh (pixel) vào các lớp tương ứng, chia tách hoàn toàn vật thể ra khỏi nền.</w:t>
      </w:r>
    </w:p>
    <w:p w14:paraId="526E6F4B" w14:textId="77777777" w:rsidR="00D36C9E" w:rsidRDefault="00D36C9E" w:rsidP="00AC1637">
      <w:pPr>
        <w:spacing w:after="160" w:line="360" w:lineRule="auto"/>
        <w:jc w:val="both"/>
      </w:pPr>
      <w:r>
        <w:rPr>
          <w:b/>
        </w:rPr>
        <w:t>Các phương pháp phổ biến:</w:t>
      </w:r>
    </w:p>
    <w:p w14:paraId="71B07DA4" w14:textId="77777777" w:rsidR="00D36C9E" w:rsidRDefault="00D36C9E" w:rsidP="00C74EE5">
      <w:pPr>
        <w:numPr>
          <w:ilvl w:val="1"/>
          <w:numId w:val="1"/>
        </w:numPr>
        <w:tabs>
          <w:tab w:val="clear" w:pos="1440"/>
        </w:tabs>
        <w:spacing w:after="160" w:line="360" w:lineRule="auto"/>
        <w:ind w:left="1134"/>
        <w:jc w:val="both"/>
      </w:pPr>
      <w:r>
        <w:rPr>
          <w:i/>
        </w:rPr>
        <w:t>Detection:</w:t>
      </w:r>
      <w:r>
        <w:t xml:space="preserve"> YOLO, SSD, Faster R-CNN.</w:t>
      </w:r>
    </w:p>
    <w:p w14:paraId="1AD0DDEA" w14:textId="77777777" w:rsidR="00D36C9E" w:rsidRDefault="00D36C9E" w:rsidP="00C74EE5">
      <w:pPr>
        <w:numPr>
          <w:ilvl w:val="1"/>
          <w:numId w:val="1"/>
        </w:numPr>
        <w:tabs>
          <w:tab w:val="clear" w:pos="1440"/>
        </w:tabs>
        <w:spacing w:after="160" w:line="360" w:lineRule="auto"/>
        <w:ind w:left="1134"/>
        <w:jc w:val="both"/>
      </w:pPr>
      <w:r>
        <w:rPr>
          <w:i/>
        </w:rPr>
        <w:t>Segmentation:</w:t>
      </w:r>
      <w:r>
        <w:t xml:space="preserve"> U-Net, Mask R-CNN, DeepLabV3+.</w:t>
      </w:r>
    </w:p>
    <w:p w14:paraId="59DE0BAF" w14:textId="77777777" w:rsidR="00D36C9E" w:rsidRDefault="00D36C9E" w:rsidP="00AC1637">
      <w:pPr>
        <w:spacing w:after="160" w:line="360" w:lineRule="auto"/>
        <w:jc w:val="both"/>
      </w:pPr>
      <w:r>
        <w:rPr>
          <w:b/>
        </w:rPr>
        <w:t>Lý do chọn mô hình:</w:t>
      </w:r>
    </w:p>
    <w:p w14:paraId="367322D3" w14:textId="77777777" w:rsidR="00D36C9E" w:rsidRDefault="00D36C9E" w:rsidP="00C74EE5">
      <w:pPr>
        <w:numPr>
          <w:ilvl w:val="1"/>
          <w:numId w:val="1"/>
        </w:numPr>
        <w:tabs>
          <w:tab w:val="clear" w:pos="1440"/>
        </w:tabs>
        <w:spacing w:after="160" w:line="360" w:lineRule="auto"/>
        <w:ind w:left="1134"/>
        <w:jc w:val="both"/>
      </w:pPr>
      <w:r>
        <w:rPr>
          <w:b/>
        </w:rPr>
        <w:t>Faster R-CNN:</w:t>
      </w:r>
      <w:r>
        <w:t xml:space="preserve"> Mặc dù tốc độ inference không nhanh bằng các mạng one-stage như YOLO, Faster R-CNN (two-stage detector) cho độ chính xác (mAP) thường cao hơn trên các vật thể phức tạp, rất phù hợp với hình ảnh y sinh, nơi độ chuẩn xác được đặt lên hàng đầu.</w:t>
      </w:r>
    </w:p>
    <w:p w14:paraId="7A0BC1DB" w14:textId="77777777" w:rsidR="00D36C9E" w:rsidRDefault="00D36C9E" w:rsidP="00C74EE5">
      <w:pPr>
        <w:numPr>
          <w:ilvl w:val="1"/>
          <w:numId w:val="1"/>
        </w:numPr>
        <w:tabs>
          <w:tab w:val="clear" w:pos="1440"/>
        </w:tabs>
        <w:spacing w:after="160" w:line="360" w:lineRule="auto"/>
        <w:ind w:left="1134"/>
        <w:jc w:val="both"/>
      </w:pPr>
      <w:r>
        <w:rPr>
          <w:b/>
        </w:rPr>
        <w:t>U-Net:</w:t>
      </w:r>
      <w:r>
        <w:t xml:space="preserve"> Kiến trúc encoder-decoder đối xứng kết hợp các skip-connections của U-Net giúp giữ lại và khôi phục tốt các đặc trưng không gian (spatial features). Nó cực kỳ phổ biến và hiệu quả cho phân vùng ảnh y sinh, ngay cả với bộ dữ liệu kích thước hạn chế.</w:t>
      </w:r>
    </w:p>
    <w:p w14:paraId="127D380F" w14:textId="77777777" w:rsidR="00262FF1" w:rsidRDefault="00262FF1" w:rsidP="00AC1637">
      <w:pPr>
        <w:spacing w:after="160" w:line="360" w:lineRule="auto"/>
        <w:rPr>
          <w:bCs/>
          <w:color w:val="000000"/>
        </w:rPr>
      </w:pPr>
      <w:r>
        <w:rPr>
          <w:b/>
        </w:rPr>
        <w:br w:type="page"/>
      </w:r>
    </w:p>
    <w:p w14:paraId="44760414" w14:textId="21BEB4F2" w:rsidR="00D36C9E" w:rsidRDefault="00262FF1" w:rsidP="00AC1637">
      <w:pPr>
        <w:pStyle w:val="Heading1"/>
        <w:spacing w:line="360" w:lineRule="auto"/>
        <w:rPr>
          <w:i/>
        </w:rPr>
      </w:pPr>
      <w:r>
        <w:lastRenderedPageBreak/>
        <w:t xml:space="preserve">CHƯƠNG </w:t>
      </w:r>
      <w:r w:rsidR="00D36C9E">
        <w:t>3. Dataset &amp; Tiền xử lý dữ liệu</w:t>
      </w:r>
    </w:p>
    <w:p w14:paraId="7E873B0B" w14:textId="77777777" w:rsidR="00D36C9E" w:rsidRDefault="00D36C9E" w:rsidP="00AC1637">
      <w:pPr>
        <w:pStyle w:val="Heading2"/>
        <w:spacing w:line="360" w:lineRule="auto"/>
      </w:pPr>
      <w:r>
        <w:t>3.1 Dataset</w:t>
      </w:r>
    </w:p>
    <w:p w14:paraId="24F115A6" w14:textId="77777777" w:rsidR="00D36C9E" w:rsidRDefault="00D36C9E" w:rsidP="00C74EE5">
      <w:pPr>
        <w:spacing w:after="160" w:line="360" w:lineRule="auto"/>
        <w:ind w:firstLine="720"/>
      </w:pPr>
      <w:r>
        <w:rPr>
          <w:b/>
        </w:rPr>
        <w:t>Tên dataset:</w:t>
      </w:r>
      <w:r>
        <w:t xml:space="preserve"> ISIC 2018 (Skin Lesion Analysis Towards Melanoma Detection).</w:t>
      </w:r>
    </w:p>
    <w:p w14:paraId="4FD8567F" w14:textId="77777777" w:rsidR="00D36C9E" w:rsidRDefault="00D36C9E" w:rsidP="00C74EE5">
      <w:pPr>
        <w:spacing w:after="160" w:line="360" w:lineRule="auto"/>
        <w:ind w:firstLine="720"/>
      </w:pPr>
      <w:r>
        <w:rPr>
          <w:b/>
        </w:rPr>
        <w:t>Số lượng ảnh:</w:t>
      </w:r>
      <w:r>
        <w:t xml:space="preserve"> Bộ dữ liệu bao gồm khoảng 2594 ảnh cho tập huấn luyện (Train) và 100 ảnh cho tập kiểm định (Validation).</w:t>
      </w:r>
    </w:p>
    <w:p w14:paraId="397B3422" w14:textId="77777777" w:rsidR="00D36C9E" w:rsidRDefault="00D36C9E" w:rsidP="00C74EE5">
      <w:pPr>
        <w:spacing w:after="160" w:line="360" w:lineRule="auto"/>
        <w:ind w:firstLine="720"/>
      </w:pPr>
      <w:r>
        <w:rPr>
          <w:b/>
        </w:rPr>
        <w:t>Số class:</w:t>
      </w:r>
      <w:r>
        <w:t xml:space="preserve"> 2 class (Background = 0, Lesion = 1).</w:t>
      </w:r>
    </w:p>
    <w:p w14:paraId="468BC8B4" w14:textId="77777777" w:rsidR="00D36C9E" w:rsidRDefault="00D36C9E" w:rsidP="00AC1637">
      <w:pPr>
        <w:spacing w:after="160" w:line="360" w:lineRule="auto"/>
      </w:pPr>
      <w:r>
        <w:rPr>
          <w:b/>
        </w:rPr>
        <w:t>Định dạng nhãn:</w:t>
      </w:r>
    </w:p>
    <w:p w14:paraId="7B9F7EBF" w14:textId="77777777" w:rsidR="00D36C9E" w:rsidRPr="00262FF1" w:rsidRDefault="00D36C9E" w:rsidP="00C74EE5">
      <w:pPr>
        <w:pStyle w:val="ListParagraph"/>
        <w:ind w:left="567"/>
      </w:pPr>
      <w:r w:rsidRPr="00262FF1">
        <w:t>Detection: Thông tin tọa độ lưu trong file CSV (</w:t>
      </w:r>
      <w:r w:rsidRPr="00262FF1">
        <w:rPr>
          <w:rStyle w:val="InlineCode"/>
        </w:rPr>
        <w:t>train_bboxes.csv</w:t>
      </w:r>
      <w:r w:rsidRPr="00262FF1">
        <w:t>).</w:t>
      </w:r>
    </w:p>
    <w:p w14:paraId="30CE7207" w14:textId="77777777" w:rsidR="00D36C9E" w:rsidRPr="00262FF1" w:rsidRDefault="00D36C9E" w:rsidP="00C74EE5">
      <w:pPr>
        <w:pStyle w:val="ListParagraph"/>
        <w:ind w:left="567"/>
      </w:pPr>
      <w:r w:rsidRPr="00262FF1">
        <w:t>Segmentation: Ảnh mặt nạ đen trắng (Binary Masks), trong đó vùng trắng (pixel = 1 hoặc 255) là tổn thương và vùng đen (pixel = 0) là nền.</w:t>
      </w:r>
    </w:p>
    <w:p w14:paraId="7AF94E22" w14:textId="77777777" w:rsidR="00D36C9E" w:rsidRDefault="00D36C9E" w:rsidP="00AC1637">
      <w:pPr>
        <w:pStyle w:val="Heading2"/>
        <w:spacing w:line="360" w:lineRule="auto"/>
      </w:pPr>
      <w:r>
        <w:t>3.2 Tiền xử lý</w:t>
      </w:r>
    </w:p>
    <w:p w14:paraId="49375527" w14:textId="77777777" w:rsidR="00D36C9E" w:rsidRPr="00C74EE5" w:rsidRDefault="00D36C9E" w:rsidP="00AC1637">
      <w:pPr>
        <w:spacing w:line="360" w:lineRule="auto"/>
      </w:pPr>
      <w:r w:rsidRPr="00C74EE5">
        <w:t xml:space="preserve">Sử dụng thư viện </w:t>
      </w:r>
      <w:r w:rsidRPr="00C74EE5">
        <w:rPr>
          <w:rStyle w:val="InlineCode"/>
        </w:rPr>
        <w:t>Albumentations</w:t>
      </w:r>
      <w:r w:rsidRPr="00C74EE5">
        <w:t xml:space="preserve"> để thực hiện:</w:t>
      </w:r>
    </w:p>
    <w:p w14:paraId="6ACA9B19" w14:textId="77777777" w:rsidR="00D36C9E" w:rsidRPr="00C74EE5" w:rsidRDefault="00D36C9E" w:rsidP="00AC1637">
      <w:pPr>
        <w:pStyle w:val="ListParagraph"/>
      </w:pPr>
      <w:r w:rsidRPr="00C74EE5">
        <w:rPr>
          <w:b/>
        </w:rPr>
        <w:t>Resize &amp; Normalize:</w:t>
      </w:r>
      <w:r w:rsidRPr="00C74EE5">
        <w:t xml:space="preserve"> Ảnh đầu vào được đưa về chung kích thước </w:t>
      </w:r>
      <w:r w:rsidRPr="00C74EE5">
        <w:rPr>
          <w:rStyle w:val="InlineCode"/>
        </w:rPr>
        <w:t>512x512</w:t>
      </w:r>
      <w:r w:rsidRPr="00C74EE5">
        <w:t xml:space="preserve">. Giá trị pixel được chuẩn hóa (Normalize) theo ImageNet với </w:t>
      </w:r>
      <w:r w:rsidRPr="00C74EE5">
        <w:rPr>
          <w:rStyle w:val="InlineCode"/>
        </w:rPr>
        <w:t>mean=[0.485, 0.456, 0.406]</w:t>
      </w:r>
      <w:r w:rsidRPr="00C74EE5">
        <w:t xml:space="preserve"> và </w:t>
      </w:r>
      <w:r w:rsidRPr="00C74EE5">
        <w:rPr>
          <w:rStyle w:val="InlineCode"/>
        </w:rPr>
        <w:t>std=[0.229, 0.224, 0.225]</w:t>
      </w:r>
      <w:r w:rsidRPr="00C74EE5">
        <w:t>.</w:t>
      </w:r>
    </w:p>
    <w:p w14:paraId="79ACF76E" w14:textId="345CE93B" w:rsidR="00D36C9E" w:rsidRPr="00C74EE5" w:rsidRDefault="00D36C9E" w:rsidP="00AC1637">
      <w:pPr>
        <w:pStyle w:val="ListParagraph"/>
      </w:pPr>
      <w:r w:rsidRPr="00C74EE5">
        <w:rPr>
          <w:b/>
        </w:rPr>
        <w:t>Data augmentation:</w:t>
      </w:r>
      <w:r w:rsidR="00A86AEC">
        <w:rPr>
          <w:b/>
        </w:rPr>
        <w:tab/>
      </w:r>
    </w:p>
    <w:p w14:paraId="7B9D1FC8" w14:textId="77777777" w:rsidR="00D36C9E" w:rsidRPr="00C74EE5" w:rsidRDefault="00D36C9E" w:rsidP="00AC1637">
      <w:pPr>
        <w:pStyle w:val="ListParagraph"/>
        <w:numPr>
          <w:ilvl w:val="1"/>
          <w:numId w:val="5"/>
        </w:numPr>
      </w:pPr>
      <w:r w:rsidRPr="00C74EE5">
        <w:t>Đối với bài toán Detection: Random Lật ngang (Horizontal Flip), Lật dọc (Vertical Flip), Random Brightness/Contrast.</w:t>
      </w:r>
    </w:p>
    <w:p w14:paraId="55D9405A" w14:textId="77777777" w:rsidR="00D36C9E" w:rsidRPr="00C74EE5" w:rsidRDefault="00D36C9E" w:rsidP="00AC1637">
      <w:pPr>
        <w:pStyle w:val="ListParagraph"/>
        <w:numPr>
          <w:ilvl w:val="1"/>
          <w:numId w:val="5"/>
        </w:numPr>
      </w:pPr>
      <w:r w:rsidRPr="00C74EE5">
        <w:t>Đối với bài toán Segmentation: Tăng cường đa dạng hơn do tính chất khó của bài toán bao gồm Lật ngang/dọc, Xoay ngẫu nhiên 90 độ, Phép biến đổi Affine (Translate, Scale, Rotate) và ColorJitter (thay đổi độ sáng, độ tương phản, màu sắc).</w:t>
      </w:r>
    </w:p>
    <w:p w14:paraId="0A86B0EA" w14:textId="77777777" w:rsidR="00D36C9E" w:rsidRPr="00C74EE5" w:rsidRDefault="00D36C9E" w:rsidP="00AC1637">
      <w:pPr>
        <w:pStyle w:val="ListParagraph"/>
      </w:pPr>
      <w:r w:rsidRPr="00C74EE5">
        <w:rPr>
          <w:b/>
        </w:rPr>
        <w:t>Chia dữ liệu:</w:t>
      </w:r>
      <w:r w:rsidRPr="00C74EE5">
        <w:t xml:space="preserve"> Dữ liệu đã được chia sẵn và tổ chức vào các thư mục </w:t>
      </w:r>
      <w:r w:rsidRPr="00C74EE5">
        <w:rPr>
          <w:rStyle w:val="InlineCode"/>
        </w:rPr>
        <w:t>processed/train</w:t>
      </w:r>
      <w:r w:rsidRPr="00C74EE5">
        <w:t xml:space="preserve"> và </w:t>
      </w:r>
      <w:r w:rsidRPr="00C74EE5">
        <w:rPr>
          <w:rStyle w:val="InlineCode"/>
        </w:rPr>
        <w:t>processed/val</w:t>
      </w:r>
      <w:r w:rsidRPr="00C74EE5">
        <w:t>.</w:t>
      </w:r>
    </w:p>
    <w:p w14:paraId="14AC7CF5" w14:textId="7226C9F4" w:rsidR="00D36C9E" w:rsidRDefault="00262FF1" w:rsidP="00C74EE5">
      <w:pPr>
        <w:pStyle w:val="Heading1"/>
        <w:rPr>
          <w:i/>
        </w:rPr>
      </w:pPr>
      <w:r>
        <w:lastRenderedPageBreak/>
        <w:t xml:space="preserve">CHƯƠNG </w:t>
      </w:r>
      <w:r w:rsidR="00D36C9E">
        <w:t>4. Phương pháp đề xuất (Methodology)</w:t>
      </w:r>
    </w:p>
    <w:p w14:paraId="38427BBA" w14:textId="77777777" w:rsidR="00D36C9E" w:rsidRDefault="00D36C9E" w:rsidP="00C32BF7">
      <w:pPr>
        <w:pStyle w:val="Heading2"/>
      </w:pPr>
      <w:r>
        <w:t>4.1 Kiến trúc mô hình</w:t>
      </w:r>
    </w:p>
    <w:p w14:paraId="6991554D" w14:textId="77777777" w:rsidR="00D36C9E" w:rsidRDefault="00D36C9E" w:rsidP="00AC1637">
      <w:pPr>
        <w:pStyle w:val="ListParagraph"/>
        <w:ind w:left="567"/>
      </w:pPr>
      <w:r>
        <w:t>Detection (Faster R-CNN):</w:t>
      </w:r>
    </w:p>
    <w:p w14:paraId="078256CC" w14:textId="77777777" w:rsidR="00D36C9E" w:rsidRDefault="00D36C9E" w:rsidP="00AC1637">
      <w:pPr>
        <w:pStyle w:val="ListParagraph"/>
        <w:numPr>
          <w:ilvl w:val="1"/>
          <w:numId w:val="5"/>
        </w:numPr>
        <w:ind w:left="1134"/>
      </w:pPr>
      <w:r>
        <w:rPr>
          <w:b/>
        </w:rPr>
        <w:t>Backbone:</w:t>
      </w:r>
      <w:r>
        <w:t xml:space="preserve"> ResNet50 kết hợp FPN (Feature Pyramid Network) được cung cấp bởi </w:t>
      </w:r>
      <w:r>
        <w:rPr>
          <w:rStyle w:val="InlineCode"/>
        </w:rPr>
        <w:t>torchvision</w:t>
      </w:r>
      <w:r>
        <w:t>. Backbone sử dụng trọng số pre-trained để đẩy nhanh quá trình hội tụ.</w:t>
      </w:r>
    </w:p>
    <w:p w14:paraId="2E489233" w14:textId="77777777" w:rsidR="00D36C9E" w:rsidRDefault="00D36C9E" w:rsidP="00AC1637">
      <w:pPr>
        <w:pStyle w:val="ListParagraph"/>
        <w:numPr>
          <w:ilvl w:val="1"/>
          <w:numId w:val="5"/>
        </w:numPr>
        <w:ind w:left="1134"/>
      </w:pPr>
      <w:r>
        <w:rPr>
          <w:b/>
        </w:rPr>
        <w:t>Head:</w:t>
      </w:r>
      <w:r>
        <w:t xml:space="preserve"> Lớp </w:t>
      </w:r>
      <w:r>
        <w:rPr>
          <w:rStyle w:val="InlineCode"/>
        </w:rPr>
        <w:t>FastRCNNPredictor</w:t>
      </w:r>
      <w:r>
        <w:t xml:space="preserve"> được tùy chỉnh lại số kênh đầu ra để phù hợp với số lượng class của bài toán (2 class).</w:t>
      </w:r>
    </w:p>
    <w:p w14:paraId="311D69F2" w14:textId="77777777" w:rsidR="00D36C9E" w:rsidRDefault="00D36C9E" w:rsidP="00AC1637">
      <w:pPr>
        <w:pStyle w:val="ListParagraph"/>
        <w:ind w:left="567"/>
      </w:pPr>
      <w:r>
        <w:t>Segmentation (U-Net):</w:t>
      </w:r>
    </w:p>
    <w:p w14:paraId="50764453" w14:textId="77777777" w:rsidR="00D36C9E" w:rsidRDefault="00D36C9E" w:rsidP="00AC1637">
      <w:pPr>
        <w:pStyle w:val="ListParagraph"/>
        <w:numPr>
          <w:ilvl w:val="1"/>
          <w:numId w:val="5"/>
        </w:numPr>
        <w:ind w:left="1134"/>
      </w:pPr>
      <w:r>
        <w:rPr>
          <w:b/>
        </w:rPr>
        <w:t>Kiến trúc:</w:t>
      </w:r>
      <w:r>
        <w:t xml:space="preserve"> Xây dựng thủ công dựa trên paper gốc, gồm Encoder với các khối ConvBlock và MaxPool để nén thông tin, kết hợp Decoder sử dụng ConvTranspose2d để phóng to feature map. Các skip-connection kết nối các tầng tương ứng giữa Encoder và Decoder.</w:t>
      </w:r>
    </w:p>
    <w:p w14:paraId="64281511" w14:textId="77777777" w:rsidR="00D36C9E" w:rsidRDefault="00D36C9E" w:rsidP="00AC1637">
      <w:pPr>
        <w:pStyle w:val="ListParagraph"/>
        <w:numPr>
          <w:ilvl w:val="1"/>
          <w:numId w:val="5"/>
        </w:numPr>
        <w:ind w:left="1134"/>
      </w:pPr>
      <w:r>
        <w:rPr>
          <w:b/>
        </w:rPr>
        <w:t>Output:</w:t>
      </w:r>
      <w:r>
        <w:t xml:space="preserve"> Layer Conv2d </w:t>
      </w:r>
      <w:r>
        <w:rPr>
          <w:rStyle w:val="InlineCode"/>
        </w:rPr>
        <w:t>1x1</w:t>
      </w:r>
      <w:r>
        <w:t xml:space="preserve"> cho ra 1 kênh đầu ra duy nhất dự đoán xác suất (logits). Không dùng hàm kích hoạt Sigmoid trực tiếp ở cuối mô hình do đã được tích hợp sẵn trong Loss.</w:t>
      </w:r>
    </w:p>
    <w:p w14:paraId="70BD231C" w14:textId="77777777" w:rsidR="00D36C9E" w:rsidRDefault="00D36C9E" w:rsidP="00AC1637">
      <w:pPr>
        <w:pStyle w:val="Heading2"/>
        <w:spacing w:line="360" w:lineRule="auto"/>
      </w:pPr>
      <w:r>
        <w:t>4.2 Hàm mất mát (Loss Function)</w:t>
      </w:r>
    </w:p>
    <w:p w14:paraId="22F8E5A1" w14:textId="77777777" w:rsidR="00D36C9E" w:rsidRDefault="00D36C9E" w:rsidP="00AC1637">
      <w:pPr>
        <w:pStyle w:val="ListParagraph"/>
        <w:ind w:left="567"/>
      </w:pPr>
      <w:r>
        <w:rPr>
          <w:b/>
        </w:rPr>
        <w:t>Detection:</w:t>
      </w:r>
      <w:r>
        <w:t xml:space="preserve"> Sử dụng Loss mặc định do Faster R-CNN trong PyTorch tính toán tự động bao gồm: Loss phân loại (Cross-Entropy) cho RPN/Box Head và Loss hồi quy hộp bao (L1/Smooth L1).</w:t>
      </w:r>
    </w:p>
    <w:p w14:paraId="418E2017" w14:textId="77777777" w:rsidR="00D36C9E" w:rsidRDefault="00D36C9E" w:rsidP="00AC1637">
      <w:pPr>
        <w:pStyle w:val="ListParagraph"/>
        <w:ind w:left="567"/>
      </w:pPr>
      <w:r>
        <w:rPr>
          <w:b/>
        </w:rPr>
        <w:t>Segmentation:</w:t>
      </w:r>
      <w:r>
        <w:t xml:space="preserve"> Sử dụng hàm </w:t>
      </w:r>
      <w:r w:rsidRPr="00C74EE5">
        <w:rPr>
          <w:rStyle w:val="InlineCode"/>
        </w:rPr>
        <w:t>DiceBCELoss</w:t>
      </w:r>
      <w:r>
        <w:t xml:space="preserve"> (kết hợp tự định nghĩa giữa Binary Cross Entropy với Logits và Dice Loss). Sự kết hợp này bù trừ khuyết điểm của nhau: BCE giúp phân loại điểm ảnh ổn định, trong khi Dice Loss đặc trị tốt bài toán mất cân bằng class (vùng da bệnh thường rất nhỏ so với nền).</w:t>
      </w:r>
    </w:p>
    <w:p w14:paraId="0471DA97" w14:textId="77777777" w:rsidR="00D36C9E" w:rsidRDefault="00D36C9E" w:rsidP="00AC1637">
      <w:pPr>
        <w:pStyle w:val="Heading2"/>
        <w:spacing w:line="360" w:lineRule="auto"/>
      </w:pPr>
      <w:r>
        <w:t>4.3 Thiết lập huấn luyện</w:t>
      </w:r>
    </w:p>
    <w:p w14:paraId="1EDB8A3B" w14:textId="77777777" w:rsidR="00D36C9E" w:rsidRDefault="00D36C9E" w:rsidP="00AC1637">
      <w:pPr>
        <w:pStyle w:val="ListParagraph"/>
        <w:ind w:left="567"/>
      </w:pPr>
      <w:r>
        <w:rPr>
          <w:b/>
        </w:rPr>
        <w:t>Optimizer:</w:t>
      </w:r>
      <w:r>
        <w:t xml:space="preserve"> AdamW với tính năng </w:t>
      </w:r>
      <w:r>
        <w:rPr>
          <w:rStyle w:val="InlineCode"/>
        </w:rPr>
        <w:t>foreach=True</w:t>
      </w:r>
      <w:r>
        <w:t xml:space="preserve"> để tăng tốc trên GPU.</w:t>
      </w:r>
    </w:p>
    <w:p w14:paraId="6752B5D3" w14:textId="77777777" w:rsidR="00D36C9E" w:rsidRDefault="00D36C9E" w:rsidP="00AC1637">
      <w:pPr>
        <w:pStyle w:val="ListParagraph"/>
        <w:ind w:left="567"/>
      </w:pPr>
      <w:r>
        <w:rPr>
          <w:b/>
        </w:rPr>
        <w:lastRenderedPageBreak/>
        <w:t>Learning rate:</w:t>
      </w:r>
      <w:r>
        <w:t xml:space="preserve"> </w:t>
      </w:r>
      <w:r>
        <w:rPr>
          <w:rStyle w:val="InlineCode"/>
        </w:rPr>
        <w:t>0.0001</w:t>
      </w:r>
      <w:r>
        <w:t xml:space="preserve"> (Detection) và </w:t>
      </w:r>
      <w:r>
        <w:rPr>
          <w:rStyle w:val="InlineCode"/>
        </w:rPr>
        <w:t>0.0005</w:t>
      </w:r>
      <w:r>
        <w:t xml:space="preserve"> (Segmentation).</w:t>
      </w:r>
    </w:p>
    <w:p w14:paraId="6B1648ED" w14:textId="5835AA04" w:rsidR="00D36C9E" w:rsidRDefault="00D36C9E" w:rsidP="00AC1637">
      <w:pPr>
        <w:pStyle w:val="ListParagraph"/>
        <w:ind w:left="567"/>
      </w:pPr>
      <w:r>
        <w:rPr>
          <w:b/>
        </w:rPr>
        <w:t>Epochs:</w:t>
      </w:r>
      <w:r>
        <w:t xml:space="preserve"> </w:t>
      </w:r>
      <w:r w:rsidR="00C74EE5">
        <w:rPr>
          <w:rStyle w:val="InlineCode"/>
        </w:rPr>
        <w:t>50</w:t>
      </w:r>
    </w:p>
    <w:p w14:paraId="50F88DCE" w14:textId="77777777" w:rsidR="00D36C9E" w:rsidRDefault="00D36C9E" w:rsidP="00AC1637">
      <w:pPr>
        <w:pStyle w:val="ListParagraph"/>
        <w:ind w:left="567"/>
      </w:pPr>
      <w:r>
        <w:rPr>
          <w:b/>
        </w:rPr>
        <w:t>Batch size:</w:t>
      </w:r>
      <w:r>
        <w:t xml:space="preserve"> </w:t>
      </w:r>
      <w:r>
        <w:rPr>
          <w:rStyle w:val="InlineCode"/>
        </w:rPr>
        <w:t>4</w:t>
      </w:r>
      <w:r>
        <w:t>.</w:t>
      </w:r>
    </w:p>
    <w:p w14:paraId="6A64EC47" w14:textId="77777777" w:rsidR="00D36C9E" w:rsidRDefault="00D36C9E" w:rsidP="00AC1637">
      <w:pPr>
        <w:pStyle w:val="ListParagraph"/>
        <w:ind w:left="567"/>
      </w:pPr>
      <w:r>
        <w:rPr>
          <w:b/>
        </w:rPr>
        <w:t>Tối ưu khác:</w:t>
      </w:r>
      <w:r>
        <w:t xml:space="preserve"> Áp dụng </w:t>
      </w:r>
      <w:r>
        <w:rPr>
          <w:b/>
        </w:rPr>
        <w:t>Automatic Mixed Precision (AMP)</w:t>
      </w:r>
      <w:r>
        <w:t xml:space="preserve"> với tính toán fp16/fp32 kết hợp, giúp giảm nửa lượng VRAM cần thiết và gia tăng tốc độ tính toán mà không làm giảm chất lượng mô hình.</w:t>
      </w:r>
    </w:p>
    <w:p w14:paraId="2626BEE3" w14:textId="77777777" w:rsidR="00262FF1" w:rsidRDefault="00262FF1" w:rsidP="00AC1637">
      <w:pPr>
        <w:spacing w:after="160" w:line="360" w:lineRule="auto"/>
        <w:rPr>
          <w:bCs/>
          <w:color w:val="000000"/>
        </w:rPr>
      </w:pPr>
      <w:r>
        <w:rPr>
          <w:b/>
        </w:rPr>
        <w:br w:type="page"/>
      </w:r>
    </w:p>
    <w:p w14:paraId="12C83E95" w14:textId="17016ABF" w:rsidR="00D36C9E" w:rsidRDefault="00262FF1" w:rsidP="00AC1637">
      <w:pPr>
        <w:pStyle w:val="Heading1"/>
        <w:spacing w:line="360" w:lineRule="auto"/>
        <w:rPr>
          <w:i/>
        </w:rPr>
      </w:pPr>
      <w:r>
        <w:lastRenderedPageBreak/>
        <w:t xml:space="preserve">CHƯƠNG </w:t>
      </w:r>
      <w:r w:rsidR="00D36C9E">
        <w:t>5. Thực nghiệm &amp; Kết quả</w:t>
      </w:r>
    </w:p>
    <w:p w14:paraId="27158D62" w14:textId="77777777" w:rsidR="00D36C9E" w:rsidRDefault="00D36C9E" w:rsidP="00AC1637">
      <w:pPr>
        <w:pStyle w:val="Heading2"/>
        <w:spacing w:line="360" w:lineRule="auto"/>
      </w:pPr>
      <w:r>
        <w:t>5.1 Metric đánh giá</w:t>
      </w:r>
    </w:p>
    <w:p w14:paraId="00DDA55F" w14:textId="77777777" w:rsidR="00D36C9E" w:rsidRDefault="00D36C9E" w:rsidP="00AC1637">
      <w:pPr>
        <w:pStyle w:val="ListParagraph"/>
        <w:ind w:left="567"/>
      </w:pPr>
      <w:r>
        <w:rPr>
          <w:b/>
        </w:rPr>
        <w:t>Detection:</w:t>
      </w:r>
      <w:r>
        <w:t xml:space="preserve"> Đánh giá bằng thư viện </w:t>
      </w:r>
      <w:r>
        <w:rPr>
          <w:rStyle w:val="InlineCode"/>
        </w:rPr>
        <w:t>torchmetrics.detection</w:t>
      </w:r>
      <w:r>
        <w:t xml:space="preserve"> với độ đo chính là </w:t>
      </w:r>
      <w:r>
        <w:rPr>
          <w:rStyle w:val="InlineCode"/>
        </w:rPr>
        <w:t>mAP@0.5</w:t>
      </w:r>
      <w:r>
        <w:t xml:space="preserve"> (Mean Average Precision tại IoU threshold 0.5) và </w:t>
      </w:r>
      <w:r>
        <w:rPr>
          <w:rStyle w:val="InlineCode"/>
        </w:rPr>
        <w:t>mAP@0.5:0.95</w:t>
      </w:r>
      <w:r>
        <w:t>.</w:t>
      </w:r>
    </w:p>
    <w:p w14:paraId="521DECE6" w14:textId="77777777" w:rsidR="00D36C9E" w:rsidRDefault="00D36C9E" w:rsidP="00AC1637">
      <w:pPr>
        <w:pStyle w:val="ListParagraph"/>
        <w:ind w:left="567"/>
      </w:pPr>
      <w:r>
        <w:rPr>
          <w:b/>
        </w:rPr>
        <w:t>Segmentation:</w:t>
      </w:r>
      <w:r>
        <w:t xml:space="preserve"> Đánh giá bằng </w:t>
      </w:r>
      <w:r>
        <w:rPr>
          <w:rStyle w:val="InlineCode"/>
        </w:rPr>
        <w:t>Dice Score</w:t>
      </w:r>
      <w:r>
        <w:t xml:space="preserve"> (hay còn gọi là F1-Score ở cấp độ điểm ảnh) tính trên tập Validation.</w:t>
      </w:r>
    </w:p>
    <w:p w14:paraId="61162705" w14:textId="77777777" w:rsidR="00D36C9E" w:rsidRDefault="00D36C9E" w:rsidP="00AC1637">
      <w:pPr>
        <w:pStyle w:val="Heading2"/>
        <w:spacing w:line="360" w:lineRule="auto"/>
      </w:pPr>
      <w:r>
        <w:t>5.2 Kết quả định lượng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1"/>
        <w:gridCol w:w="2171"/>
        <w:gridCol w:w="2080"/>
        <w:gridCol w:w="2681"/>
      </w:tblGrid>
      <w:tr w:rsidR="00D36C9E" w14:paraId="362C18B2" w14:textId="77777777" w:rsidTr="009F3C86">
        <w:trPr>
          <w:jc w:val="center"/>
        </w:trPr>
        <w:tc>
          <w:tcPr>
            <w:tcW w:w="0" w:type="auto"/>
            <w:vAlign w:val="center"/>
          </w:tcPr>
          <w:p w14:paraId="232CE4FF" w14:textId="77777777" w:rsidR="00D36C9E" w:rsidRPr="00746ADC" w:rsidRDefault="00D36C9E" w:rsidP="009F3C86">
            <w:pPr>
              <w:spacing w:line="360" w:lineRule="auto"/>
              <w:jc w:val="center"/>
              <w:rPr>
                <w:b/>
                <w:bCs/>
              </w:rPr>
            </w:pPr>
            <w:r w:rsidRPr="00746ADC">
              <w:rPr>
                <w:b/>
                <w:bCs/>
              </w:rPr>
              <w:t>Task</w:t>
            </w:r>
          </w:p>
        </w:tc>
        <w:tc>
          <w:tcPr>
            <w:tcW w:w="0" w:type="auto"/>
            <w:vAlign w:val="center"/>
          </w:tcPr>
          <w:p w14:paraId="0C59D532" w14:textId="77777777" w:rsidR="00D36C9E" w:rsidRPr="00746ADC" w:rsidRDefault="00D36C9E" w:rsidP="009F3C86">
            <w:pPr>
              <w:spacing w:line="360" w:lineRule="auto"/>
              <w:jc w:val="center"/>
              <w:rPr>
                <w:b/>
                <w:bCs/>
              </w:rPr>
            </w:pPr>
            <w:r w:rsidRPr="00746ADC">
              <w:rPr>
                <w:b/>
                <w:bCs/>
              </w:rPr>
              <w:t>Model</w:t>
            </w:r>
          </w:p>
        </w:tc>
        <w:tc>
          <w:tcPr>
            <w:tcW w:w="0" w:type="auto"/>
            <w:vAlign w:val="center"/>
          </w:tcPr>
          <w:p w14:paraId="6D54885F" w14:textId="77777777" w:rsidR="00D36C9E" w:rsidRPr="00746ADC" w:rsidRDefault="00D36C9E" w:rsidP="009F3C86">
            <w:pPr>
              <w:spacing w:line="360" w:lineRule="auto"/>
              <w:jc w:val="center"/>
              <w:rPr>
                <w:b/>
                <w:bCs/>
              </w:rPr>
            </w:pPr>
            <w:r w:rsidRPr="00746ADC">
              <w:rPr>
                <w:b/>
                <w:bCs/>
              </w:rPr>
              <w:t>Metric chính</w:t>
            </w:r>
          </w:p>
        </w:tc>
        <w:tc>
          <w:tcPr>
            <w:tcW w:w="0" w:type="auto"/>
            <w:vAlign w:val="center"/>
          </w:tcPr>
          <w:p w14:paraId="5F00A0F7" w14:textId="77777777" w:rsidR="00D36C9E" w:rsidRPr="00746ADC" w:rsidRDefault="00D36C9E" w:rsidP="009F3C86">
            <w:pPr>
              <w:spacing w:line="360" w:lineRule="auto"/>
              <w:jc w:val="center"/>
              <w:rPr>
                <w:b/>
                <w:bCs/>
              </w:rPr>
            </w:pPr>
            <w:r w:rsidRPr="00746ADC">
              <w:rPr>
                <w:b/>
                <w:bCs/>
              </w:rPr>
              <w:t>Kết quả đánh giá</w:t>
            </w:r>
          </w:p>
        </w:tc>
      </w:tr>
      <w:tr w:rsidR="00D36C9E" w14:paraId="1E23894D" w14:textId="77777777" w:rsidTr="009F3C86">
        <w:trPr>
          <w:jc w:val="center"/>
        </w:trPr>
        <w:tc>
          <w:tcPr>
            <w:tcW w:w="0" w:type="auto"/>
            <w:vAlign w:val="center"/>
          </w:tcPr>
          <w:p w14:paraId="54BC2CE5" w14:textId="77777777" w:rsidR="00D36C9E" w:rsidRDefault="00D36C9E" w:rsidP="009F3C86">
            <w:pPr>
              <w:spacing w:line="360" w:lineRule="auto"/>
              <w:jc w:val="center"/>
            </w:pPr>
            <w:r>
              <w:t>Detection</w:t>
            </w:r>
          </w:p>
        </w:tc>
        <w:tc>
          <w:tcPr>
            <w:tcW w:w="0" w:type="auto"/>
            <w:vAlign w:val="center"/>
          </w:tcPr>
          <w:p w14:paraId="52132AED" w14:textId="77777777" w:rsidR="00D36C9E" w:rsidRDefault="00D36C9E" w:rsidP="009F3C86">
            <w:pPr>
              <w:spacing w:line="360" w:lineRule="auto"/>
              <w:jc w:val="center"/>
            </w:pPr>
            <w:r>
              <w:t>Faster R-CNN</w:t>
            </w:r>
          </w:p>
        </w:tc>
        <w:tc>
          <w:tcPr>
            <w:tcW w:w="0" w:type="auto"/>
            <w:vAlign w:val="center"/>
          </w:tcPr>
          <w:p w14:paraId="4462A8DA" w14:textId="77777777" w:rsidR="00D36C9E" w:rsidRDefault="00D36C9E" w:rsidP="009F3C86">
            <w:pPr>
              <w:spacing w:line="360" w:lineRule="auto"/>
              <w:jc w:val="center"/>
            </w:pPr>
            <w:r>
              <w:t>mAP@0.5</w:t>
            </w:r>
          </w:p>
        </w:tc>
        <w:tc>
          <w:tcPr>
            <w:tcW w:w="0" w:type="auto"/>
            <w:vAlign w:val="center"/>
          </w:tcPr>
          <w:p w14:paraId="17F49C79" w14:textId="01D1F2CB" w:rsidR="00D36C9E" w:rsidRDefault="00F615A5" w:rsidP="009F3C86">
            <w:pPr>
              <w:spacing w:line="360" w:lineRule="auto"/>
              <w:jc w:val="center"/>
            </w:pPr>
            <w:r w:rsidRPr="00F615A5">
              <w:rPr>
                <w:i/>
              </w:rPr>
              <w:t>97.81%</w:t>
            </w:r>
          </w:p>
        </w:tc>
      </w:tr>
      <w:tr w:rsidR="00D36C9E" w14:paraId="31ABBDF2" w14:textId="77777777" w:rsidTr="009F3C86">
        <w:trPr>
          <w:jc w:val="center"/>
        </w:trPr>
        <w:tc>
          <w:tcPr>
            <w:tcW w:w="0" w:type="auto"/>
            <w:vAlign w:val="center"/>
          </w:tcPr>
          <w:p w14:paraId="5457236A" w14:textId="77777777" w:rsidR="00D36C9E" w:rsidRDefault="00D36C9E" w:rsidP="009F3C86">
            <w:pPr>
              <w:spacing w:line="360" w:lineRule="auto"/>
              <w:jc w:val="center"/>
            </w:pPr>
            <w:r>
              <w:t>Segmentation</w:t>
            </w:r>
          </w:p>
        </w:tc>
        <w:tc>
          <w:tcPr>
            <w:tcW w:w="0" w:type="auto"/>
            <w:vAlign w:val="center"/>
          </w:tcPr>
          <w:p w14:paraId="2DF68E8C" w14:textId="77777777" w:rsidR="00D36C9E" w:rsidRDefault="00D36C9E" w:rsidP="009F3C86">
            <w:pPr>
              <w:spacing w:line="360" w:lineRule="auto"/>
              <w:jc w:val="center"/>
            </w:pPr>
            <w:r>
              <w:t>U-Net</w:t>
            </w:r>
          </w:p>
        </w:tc>
        <w:tc>
          <w:tcPr>
            <w:tcW w:w="0" w:type="auto"/>
            <w:vAlign w:val="center"/>
          </w:tcPr>
          <w:p w14:paraId="66C7600E" w14:textId="77777777" w:rsidR="00D36C9E" w:rsidRDefault="00D36C9E" w:rsidP="009F3C86">
            <w:pPr>
              <w:spacing w:line="360" w:lineRule="auto"/>
              <w:jc w:val="center"/>
            </w:pPr>
            <w:r>
              <w:t>Dice Score</w:t>
            </w:r>
          </w:p>
        </w:tc>
        <w:tc>
          <w:tcPr>
            <w:tcW w:w="0" w:type="auto"/>
            <w:vAlign w:val="center"/>
          </w:tcPr>
          <w:p w14:paraId="09BCF911" w14:textId="0B26B57C" w:rsidR="00D36C9E" w:rsidRDefault="00F615A5" w:rsidP="009F3C86">
            <w:pPr>
              <w:spacing w:line="360" w:lineRule="auto"/>
              <w:jc w:val="center"/>
            </w:pPr>
            <w:r>
              <w:rPr>
                <w:i/>
              </w:rPr>
              <w:t>8</w:t>
            </w:r>
            <w:r w:rsidRPr="00F615A5">
              <w:rPr>
                <w:i/>
              </w:rPr>
              <w:t>5.86%</w:t>
            </w:r>
          </w:p>
        </w:tc>
      </w:tr>
    </w:tbl>
    <w:p w14:paraId="24A2AC4E" w14:textId="77777777" w:rsidR="00D36C9E" w:rsidRDefault="00D36C9E" w:rsidP="00AC1637">
      <w:pPr>
        <w:pStyle w:val="Heading2"/>
        <w:spacing w:line="360" w:lineRule="auto"/>
      </w:pPr>
      <w:r>
        <w:t>5.3 Kết quả định tính</w:t>
      </w:r>
    </w:p>
    <w:p w14:paraId="0FB8F971" w14:textId="77777777" w:rsidR="00D36C9E" w:rsidRDefault="00D36C9E" w:rsidP="00AC1637">
      <w:pPr>
        <w:spacing w:line="360" w:lineRule="auto"/>
      </w:pPr>
      <w:r>
        <w:t xml:space="preserve">Kết quả mô phỏng (Inference) được trích xuất trực tiếp từ </w:t>
      </w:r>
      <w:r>
        <w:rPr>
          <w:b/>
        </w:rPr>
        <w:t>Two-stage Pipeline</w:t>
      </w:r>
      <w:r>
        <w:t xml:space="preserve"> trên tập Validation.</w:t>
      </w:r>
    </w:p>
    <w:p w14:paraId="46461401" w14:textId="1B0E0885" w:rsidR="00D36C9E" w:rsidRDefault="00D36C9E" w:rsidP="00493E31">
      <w:pPr>
        <w:pStyle w:val="ListParagraph"/>
        <w:ind w:left="567"/>
      </w:pPr>
      <w:r>
        <w:rPr>
          <w:b/>
        </w:rPr>
        <w:t>Detection Prediction (Giai đoạn 1):</w:t>
      </w:r>
      <w:r>
        <w:t xml:space="preserve"> (Mô hình Faster R-CNN dự đoán vị trí hộp bao (Bounding Box) màu đỏ khoanh vùng tổn thương) </w:t>
      </w:r>
    </w:p>
    <w:p w14:paraId="6D8CDFCB" w14:textId="77777777" w:rsidR="002B5FA7" w:rsidRDefault="00D36C9E" w:rsidP="00493E31">
      <w:pPr>
        <w:pStyle w:val="ListParagraph"/>
        <w:ind w:left="567"/>
      </w:pPr>
      <w:r>
        <w:rPr>
          <w:b/>
        </w:rPr>
        <w:t>Segmentation Prediction (Giai đoạn 2):</w:t>
      </w:r>
      <w:r>
        <w:t xml:space="preserve"> (Sau khi cắt vùng ROI, mô hình U-Net dự đoán Mask và được phủ lên ảnh gốc dưới dạng lớp viền màu Cyan)</w:t>
      </w:r>
      <w:r w:rsidR="00493E31">
        <w:t>.</w:t>
      </w:r>
    </w:p>
    <w:p w14:paraId="5034C8B9" w14:textId="77777777" w:rsidR="002B5FA7" w:rsidRDefault="002B5FA7" w:rsidP="002B5FA7">
      <w:pPr>
        <w:jc w:val="center"/>
      </w:pPr>
      <w:r w:rsidRPr="002B5FA7">
        <w:drawing>
          <wp:inline distT="0" distB="0" distL="0" distR="0" wp14:anchorId="12430DC0" wp14:editId="754E1BB4">
            <wp:extent cx="5579745" cy="25660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79745" cy="2566035"/>
                    </a:xfrm>
                    <a:prstGeom prst="rect">
                      <a:avLst/>
                    </a:prstGeom>
                  </pic:spPr>
                </pic:pic>
              </a:graphicData>
            </a:graphic>
          </wp:inline>
        </w:drawing>
      </w:r>
    </w:p>
    <w:p w14:paraId="35233501" w14:textId="77777777" w:rsidR="002B5FA7" w:rsidRDefault="002B5FA7" w:rsidP="002B5FA7">
      <w:pPr>
        <w:jc w:val="center"/>
      </w:pPr>
      <w:r w:rsidRPr="002B5FA7">
        <w:lastRenderedPageBreak/>
        <w:drawing>
          <wp:inline distT="0" distB="0" distL="0" distR="0" wp14:anchorId="2F6D1F67" wp14:editId="68A2188B">
            <wp:extent cx="5579745" cy="25869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79745" cy="2586990"/>
                    </a:xfrm>
                    <a:prstGeom prst="rect">
                      <a:avLst/>
                    </a:prstGeom>
                  </pic:spPr>
                </pic:pic>
              </a:graphicData>
            </a:graphic>
          </wp:inline>
        </w:drawing>
      </w:r>
    </w:p>
    <w:p w14:paraId="25C4630A" w14:textId="04E9534B" w:rsidR="00D22C13" w:rsidRPr="00D22C13" w:rsidRDefault="002B5FA7" w:rsidP="002B5FA7">
      <w:pPr>
        <w:jc w:val="center"/>
      </w:pPr>
      <w:r w:rsidRPr="002B5FA7">
        <w:drawing>
          <wp:inline distT="0" distB="0" distL="0" distR="0" wp14:anchorId="062D236A" wp14:editId="69958CC0">
            <wp:extent cx="5579745" cy="2641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79745" cy="2641600"/>
                    </a:xfrm>
                    <a:prstGeom prst="rect">
                      <a:avLst/>
                    </a:prstGeom>
                  </pic:spPr>
                </pic:pic>
              </a:graphicData>
            </a:graphic>
          </wp:inline>
        </w:drawing>
      </w:r>
      <w:r w:rsidR="00D22C13" w:rsidRPr="00D22C13">
        <w:br w:type="page"/>
      </w:r>
    </w:p>
    <w:p w14:paraId="152F6FB6" w14:textId="144492E7" w:rsidR="00D36C9E" w:rsidRDefault="00D22C13" w:rsidP="00AC1637">
      <w:pPr>
        <w:pStyle w:val="Heading1"/>
        <w:spacing w:line="360" w:lineRule="auto"/>
        <w:rPr>
          <w:i/>
        </w:rPr>
      </w:pPr>
      <w:r>
        <w:lastRenderedPageBreak/>
        <w:t xml:space="preserve">CHƯƠNG </w:t>
      </w:r>
      <w:r w:rsidR="00D36C9E">
        <w:t>6. Phân tích &amp; Thảo luận</w:t>
      </w:r>
    </w:p>
    <w:p w14:paraId="57DD4A92" w14:textId="77777777" w:rsidR="00D36C9E" w:rsidRDefault="00D36C9E" w:rsidP="00F41ECC">
      <w:pPr>
        <w:pStyle w:val="ListParagraph"/>
        <w:ind w:left="567"/>
      </w:pPr>
      <w:r>
        <w:t>Phân tích lỗi (False Positives / False Negatives):</w:t>
      </w:r>
    </w:p>
    <w:p w14:paraId="5F829861" w14:textId="77777777" w:rsidR="00D36C9E" w:rsidRDefault="00D36C9E" w:rsidP="00F41ECC">
      <w:pPr>
        <w:pStyle w:val="ListParagraph"/>
        <w:numPr>
          <w:ilvl w:val="1"/>
          <w:numId w:val="5"/>
        </w:numPr>
        <w:ind w:left="1134"/>
      </w:pPr>
      <w:r>
        <w:t>Mô hình đôi khi có hiện tượng nhận diện nhầm (False Positive) các vết nốt ruồi thông thường, bóng mờ hoặc nang lông thành tổn thương.</w:t>
      </w:r>
    </w:p>
    <w:p w14:paraId="301CBD2C" w14:textId="77777777" w:rsidR="00D36C9E" w:rsidRDefault="00D36C9E" w:rsidP="00F41ECC">
      <w:pPr>
        <w:pStyle w:val="ListParagraph"/>
        <w:numPr>
          <w:ilvl w:val="1"/>
          <w:numId w:val="5"/>
        </w:numPr>
        <w:ind w:left="1134"/>
      </w:pPr>
      <w:r>
        <w:t>Khả năng khoanh vùng (Segmentation) có thể kém ở các vùng viền mờ ảo, không có ranh giới rõ ràng với màu da tự nhiên xung quanh.</w:t>
      </w:r>
    </w:p>
    <w:p w14:paraId="59920518" w14:textId="77777777" w:rsidR="00D36C9E" w:rsidRDefault="00D36C9E" w:rsidP="00F41ECC">
      <w:pPr>
        <w:pStyle w:val="ListParagraph"/>
        <w:ind w:left="567"/>
      </w:pPr>
      <w:r>
        <w:t>Các trường hợp mô hình hoạt động kém:</w:t>
      </w:r>
    </w:p>
    <w:p w14:paraId="51DA47D4" w14:textId="77777777" w:rsidR="00D36C9E" w:rsidRDefault="00D36C9E" w:rsidP="00F41ECC">
      <w:pPr>
        <w:pStyle w:val="ListParagraph"/>
        <w:numPr>
          <w:ilvl w:val="1"/>
          <w:numId w:val="5"/>
        </w:numPr>
        <w:ind w:left="1134"/>
      </w:pPr>
      <w:r>
        <w:t>Ảnh bị nhiễu do ánh sáng chói.</w:t>
      </w:r>
    </w:p>
    <w:p w14:paraId="3E026F40" w14:textId="77777777" w:rsidR="00D36C9E" w:rsidRDefault="00D36C9E" w:rsidP="00F41ECC">
      <w:pPr>
        <w:pStyle w:val="ListParagraph"/>
        <w:numPr>
          <w:ilvl w:val="1"/>
          <w:numId w:val="5"/>
        </w:numPr>
        <w:ind w:left="1134"/>
      </w:pPr>
      <w:r>
        <w:t>Ảnh có chứa quá nhiều lông (Hair artifact) che lấp bề mặt da.</w:t>
      </w:r>
    </w:p>
    <w:p w14:paraId="7E72BEEA" w14:textId="77777777" w:rsidR="00D36C9E" w:rsidRDefault="00D36C9E" w:rsidP="00F41ECC">
      <w:pPr>
        <w:pStyle w:val="ListParagraph"/>
        <w:ind w:left="567"/>
      </w:pPr>
      <w:r>
        <w:t>Ưu điểm:</w:t>
      </w:r>
    </w:p>
    <w:p w14:paraId="131320F4" w14:textId="77777777" w:rsidR="00D36C9E" w:rsidRDefault="00D36C9E" w:rsidP="00F41ECC">
      <w:pPr>
        <w:pStyle w:val="ListParagraph"/>
        <w:numPr>
          <w:ilvl w:val="1"/>
          <w:numId w:val="5"/>
        </w:numPr>
        <w:ind w:left="1134"/>
      </w:pPr>
      <w:r>
        <w:t>Codebase được tổ chức gọn gàng, chia module rõ ràng (engine, models, data_pipeline).</w:t>
      </w:r>
    </w:p>
    <w:p w14:paraId="5FE3F38D" w14:textId="77777777" w:rsidR="00D36C9E" w:rsidRDefault="00D36C9E" w:rsidP="00F41ECC">
      <w:pPr>
        <w:pStyle w:val="ListParagraph"/>
        <w:numPr>
          <w:ilvl w:val="1"/>
          <w:numId w:val="5"/>
        </w:numPr>
        <w:ind w:left="1134"/>
      </w:pPr>
      <w:r>
        <w:t>Tích hợp AMP và AdamW giúp quy trình chạy mượt mà, tối ưu hóa phần cứng.</w:t>
      </w:r>
    </w:p>
    <w:p w14:paraId="3C7A7B30" w14:textId="77777777" w:rsidR="005E7414" w:rsidRDefault="005E7414" w:rsidP="00AC1637">
      <w:pPr>
        <w:spacing w:after="160" w:line="360" w:lineRule="auto"/>
        <w:rPr>
          <w:bCs/>
          <w:color w:val="000000"/>
        </w:rPr>
      </w:pPr>
      <w:r>
        <w:rPr>
          <w:b/>
        </w:rPr>
        <w:br w:type="page"/>
      </w:r>
    </w:p>
    <w:p w14:paraId="53FAA9F4" w14:textId="15BE316A" w:rsidR="00D36C9E" w:rsidRDefault="005E7414" w:rsidP="00AC1637">
      <w:pPr>
        <w:pStyle w:val="Heading1"/>
        <w:spacing w:line="360" w:lineRule="auto"/>
        <w:rPr>
          <w:i/>
        </w:rPr>
      </w:pPr>
      <w:r>
        <w:lastRenderedPageBreak/>
        <w:t xml:space="preserve">CHƯƠNG </w:t>
      </w:r>
      <w:r w:rsidR="00D36C9E">
        <w:t>7. Kết luận &amp; Hướng phát triển</w:t>
      </w:r>
    </w:p>
    <w:p w14:paraId="5256EB34" w14:textId="71FEDD09" w:rsidR="00D36C9E" w:rsidRDefault="00D36C9E" w:rsidP="00AC1637">
      <w:pPr>
        <w:spacing w:after="160" w:line="360" w:lineRule="auto"/>
        <w:ind w:firstLine="720"/>
        <w:jc w:val="both"/>
      </w:pPr>
      <w:r>
        <w:rPr>
          <w:b/>
        </w:rPr>
        <w:t>Tóm tắt kết quả:</w:t>
      </w:r>
      <w:r>
        <w:t xml:space="preserve"> Project đã hoàn thành trọn vẹn đường ống (pipeline) xây dựng, huấn luyện và đánh giá hai mô hình Deep Learning phổ biến (Faster R-CNN và U-Net) cho bài toán phân tích tổn thương y tế trên tập dữ liệu ISIC 2018.</w:t>
      </w:r>
    </w:p>
    <w:p w14:paraId="6B8A0381" w14:textId="77777777" w:rsidR="00D36C9E" w:rsidRDefault="00D36C9E" w:rsidP="00AC1637">
      <w:pPr>
        <w:spacing w:after="160" w:line="360" w:lineRule="auto"/>
        <w:ind w:firstLine="720"/>
        <w:jc w:val="both"/>
      </w:pPr>
      <w:r>
        <w:rPr>
          <w:b/>
        </w:rPr>
        <w:t>Bài học rút ra:</w:t>
      </w:r>
      <w:r>
        <w:t xml:space="preserve"> Nắm vững được luồng xử lý ảnh trong Pytorch, cách kết hợp hàm Loss lai (Dice + BCE), cách viết Data Loader tiêu chuẩn và sử dụng các công cụ tăng tốc huấn luyện.</w:t>
      </w:r>
    </w:p>
    <w:p w14:paraId="28B54EFF" w14:textId="77777777" w:rsidR="00D36C9E" w:rsidRDefault="00D36C9E" w:rsidP="00AC1637">
      <w:pPr>
        <w:spacing w:after="160" w:line="360" w:lineRule="auto"/>
        <w:jc w:val="both"/>
      </w:pPr>
      <w:r>
        <w:rPr>
          <w:b/>
        </w:rPr>
        <w:t>Hướng cải tiến trong tương lai:</w:t>
      </w:r>
    </w:p>
    <w:p w14:paraId="4EA44C1A" w14:textId="77777777" w:rsidR="00D36C9E" w:rsidRDefault="00D36C9E" w:rsidP="00AC1637">
      <w:pPr>
        <w:pStyle w:val="ListParagraph"/>
        <w:ind w:left="567"/>
      </w:pPr>
      <w:r>
        <w:t>Tăng số epoch huấn luyện và áp dụng Learning Rate Scheduler (vd: CosineAnnealing) để hội tụ tốt hơn.</w:t>
      </w:r>
    </w:p>
    <w:p w14:paraId="10085585" w14:textId="77777777" w:rsidR="00D36C9E" w:rsidRDefault="00D36C9E" w:rsidP="00AC1637">
      <w:pPr>
        <w:pStyle w:val="ListParagraph"/>
        <w:ind w:left="567"/>
      </w:pPr>
      <w:r>
        <w:t>Áp dụng kỹ thuật tiền xử lý loại bỏ lông (Hair removal bằng DullRazor hoặc Morphological filtering).</w:t>
      </w:r>
    </w:p>
    <w:p w14:paraId="2AC57B27" w14:textId="77777777" w:rsidR="00D36C9E" w:rsidRDefault="00D36C9E" w:rsidP="00AC1637">
      <w:pPr>
        <w:pStyle w:val="ListParagraph"/>
        <w:ind w:left="567"/>
      </w:pPr>
      <w:r>
        <w:t>So sánh với các mạng nhẹ hơn, hiện đại hơn như YOLOv8/YOLOv11 cho cả hai tác vụ.</w:t>
      </w:r>
    </w:p>
    <w:p w14:paraId="2F39D07C" w14:textId="77777777" w:rsidR="00D22C13" w:rsidRDefault="00D22C13" w:rsidP="00AC1637">
      <w:pPr>
        <w:spacing w:after="160" w:line="360" w:lineRule="auto"/>
        <w:rPr>
          <w:bCs/>
          <w:color w:val="000000"/>
        </w:rPr>
      </w:pPr>
      <w:r>
        <w:rPr>
          <w:b/>
        </w:rPr>
        <w:br w:type="page"/>
      </w:r>
    </w:p>
    <w:p w14:paraId="58DEEC69" w14:textId="63F4D18B" w:rsidR="00D36C9E" w:rsidRDefault="00D36C9E" w:rsidP="00AC1637">
      <w:pPr>
        <w:pStyle w:val="Heading1"/>
        <w:spacing w:line="360" w:lineRule="auto"/>
        <w:rPr>
          <w:i/>
        </w:rPr>
      </w:pPr>
      <w:r>
        <w:lastRenderedPageBreak/>
        <w:t>Phụ lục</w:t>
      </w:r>
    </w:p>
    <w:p w14:paraId="7B206CF4" w14:textId="77777777" w:rsidR="00D36C9E" w:rsidRDefault="00D36C9E" w:rsidP="00AC1637">
      <w:pPr>
        <w:pStyle w:val="ListParagraph"/>
        <w:ind w:left="567"/>
      </w:pPr>
      <w:r>
        <w:t>Cấu trúc thư mục code:</w:t>
      </w:r>
    </w:p>
    <w:p w14:paraId="2600D3AA" w14:textId="77777777" w:rsidR="00D36C9E" w:rsidRPr="00D22C13" w:rsidRDefault="00D36C9E" w:rsidP="00AC1637">
      <w:pPr>
        <w:pStyle w:val="ListParagraph"/>
        <w:numPr>
          <w:ilvl w:val="1"/>
          <w:numId w:val="5"/>
        </w:numPr>
        <w:ind w:left="1134"/>
      </w:pPr>
      <w:r w:rsidRPr="00D22C13">
        <w:rPr>
          <w:rStyle w:val="InlineCode"/>
        </w:rPr>
        <w:t>src/</w:t>
      </w:r>
      <w:r w:rsidRPr="00D22C13">
        <w:t>: Mã nguồn bao gồm models, engine (logic train/val), data_pipeline (dataset, transforms).</w:t>
      </w:r>
    </w:p>
    <w:p w14:paraId="08C4E087" w14:textId="77777777" w:rsidR="00D36C9E" w:rsidRPr="00D22C13" w:rsidRDefault="00D36C9E" w:rsidP="00AC1637">
      <w:pPr>
        <w:pStyle w:val="ListParagraph"/>
        <w:numPr>
          <w:ilvl w:val="1"/>
          <w:numId w:val="5"/>
        </w:numPr>
        <w:ind w:left="1134"/>
      </w:pPr>
      <w:r w:rsidRPr="00D22C13">
        <w:rPr>
          <w:rStyle w:val="InlineCode"/>
        </w:rPr>
        <w:t>configs/</w:t>
      </w:r>
      <w:r w:rsidRPr="00D22C13">
        <w:t xml:space="preserve">: Chứa file </w:t>
      </w:r>
      <w:r w:rsidRPr="00D22C13">
        <w:rPr>
          <w:rStyle w:val="InlineCode"/>
        </w:rPr>
        <w:t>config.yaml</w:t>
      </w:r>
      <w:r w:rsidRPr="00D22C13">
        <w:t xml:space="preserve"> để tinh chỉnh hyperparameters dễ dàng mà không cần sửa code.</w:t>
      </w:r>
    </w:p>
    <w:p w14:paraId="03E63E43" w14:textId="77777777" w:rsidR="00D36C9E" w:rsidRPr="00D22C13" w:rsidRDefault="00D36C9E" w:rsidP="00AC1637">
      <w:pPr>
        <w:pStyle w:val="ListParagraph"/>
        <w:numPr>
          <w:ilvl w:val="1"/>
          <w:numId w:val="5"/>
        </w:numPr>
        <w:ind w:left="1134"/>
      </w:pPr>
      <w:r w:rsidRPr="00D22C13">
        <w:rPr>
          <w:rStyle w:val="InlineCode"/>
        </w:rPr>
        <w:t>data/</w:t>
      </w:r>
      <w:r w:rsidRPr="00D22C13">
        <w:t>: Nơi lưu trữ ảnh và nhãn.</w:t>
      </w:r>
    </w:p>
    <w:p w14:paraId="32EF520E" w14:textId="77777777" w:rsidR="00D36C9E" w:rsidRPr="00D22C13" w:rsidRDefault="00D36C9E" w:rsidP="00AC1637">
      <w:pPr>
        <w:pStyle w:val="ListParagraph"/>
        <w:numPr>
          <w:ilvl w:val="1"/>
          <w:numId w:val="5"/>
        </w:numPr>
        <w:ind w:left="1134"/>
      </w:pPr>
      <w:r w:rsidRPr="00D22C13">
        <w:rPr>
          <w:rStyle w:val="InlineCode"/>
        </w:rPr>
        <w:t>notebooks/</w:t>
      </w:r>
      <w:r w:rsidRPr="00D22C13">
        <w:t xml:space="preserve">: Chứa file </w:t>
      </w:r>
      <w:r w:rsidRPr="00D22C13">
        <w:rPr>
          <w:rStyle w:val="InlineCode"/>
        </w:rPr>
        <w:t>.ipynb</w:t>
      </w:r>
      <w:r w:rsidRPr="00D22C13">
        <w:t xml:space="preserve"> thực hiện EDA (Exploratory Data Analysis) trực quan dữ liệu.</w:t>
      </w:r>
    </w:p>
    <w:p w14:paraId="3425A4E6" w14:textId="7492C69B" w:rsidR="00A86AEC" w:rsidRPr="00A86AEC" w:rsidRDefault="00D36C9E" w:rsidP="00AC1637">
      <w:pPr>
        <w:pStyle w:val="ListParagraph"/>
        <w:ind w:left="567"/>
        <w:rPr>
          <w:b/>
          <w:bCs/>
          <w:caps/>
          <w:color w:val="000000"/>
        </w:rPr>
      </w:pPr>
      <w:r>
        <w:t>Link GitHub:</w:t>
      </w:r>
      <w:r w:rsidR="00D22C13">
        <w:t xml:space="preserve"> </w:t>
      </w:r>
      <w:hyperlink r:id="rId12" w:history="1">
        <w:r w:rsidR="00A86AEC" w:rsidRPr="003264F8">
          <w:rPr>
            <w:rStyle w:val="Hyperlink"/>
          </w:rPr>
          <w:t>https://github.com/Thehy-IT/Filnal_CVIP.git</w:t>
        </w:r>
      </w:hyperlink>
      <w:r>
        <w:t xml:space="preserve"> </w:t>
      </w:r>
    </w:p>
    <w:p w14:paraId="6607356D" w14:textId="77777777" w:rsidR="00A86AEC" w:rsidRDefault="00A86AEC" w:rsidP="00A86AEC">
      <w:pPr>
        <w:jc w:val="center"/>
      </w:pPr>
      <w:r w:rsidRPr="00A86AEC">
        <w:rPr>
          <w:noProof/>
        </w:rPr>
        <w:drawing>
          <wp:inline distT="0" distB="0" distL="0" distR="0" wp14:anchorId="2B966C41" wp14:editId="025055E0">
            <wp:extent cx="5579745" cy="2057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79745" cy="2057400"/>
                    </a:xfrm>
                    <a:prstGeom prst="rect">
                      <a:avLst/>
                    </a:prstGeom>
                  </pic:spPr>
                </pic:pic>
              </a:graphicData>
            </a:graphic>
          </wp:inline>
        </w:drawing>
      </w:r>
    </w:p>
    <w:p w14:paraId="1E7EA9BC" w14:textId="76FEE6EE" w:rsidR="00A86AEC" w:rsidRDefault="00A86AEC" w:rsidP="00A86AEC">
      <w:pPr>
        <w:jc w:val="center"/>
      </w:pPr>
      <w:r>
        <w:t>Hình P1: EDA Phân bố kích thước ảnh</w:t>
      </w:r>
    </w:p>
    <w:p w14:paraId="542EF93B" w14:textId="77777777" w:rsidR="00A86AEC" w:rsidRDefault="00A86AEC" w:rsidP="00A86AEC">
      <w:pPr>
        <w:jc w:val="center"/>
      </w:pPr>
      <w:r w:rsidRPr="00A86AEC">
        <w:rPr>
          <w:noProof/>
        </w:rPr>
        <w:lastRenderedPageBreak/>
        <w:drawing>
          <wp:inline distT="0" distB="0" distL="0" distR="0" wp14:anchorId="4C48B147" wp14:editId="3CE9EBF1">
            <wp:extent cx="5579745" cy="36264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79745" cy="3626485"/>
                    </a:xfrm>
                    <a:prstGeom prst="rect">
                      <a:avLst/>
                    </a:prstGeom>
                  </pic:spPr>
                </pic:pic>
              </a:graphicData>
            </a:graphic>
          </wp:inline>
        </w:drawing>
      </w:r>
    </w:p>
    <w:p w14:paraId="291C2779" w14:textId="69E46767" w:rsidR="00A86AEC" w:rsidRDefault="00A86AEC" w:rsidP="00A86AEC">
      <w:pPr>
        <w:jc w:val="center"/>
      </w:pPr>
      <w:r>
        <w:t>Hình P2: EDA Tỉ lệ diện tích vùng tổn thương</w:t>
      </w:r>
    </w:p>
    <w:p w14:paraId="19D3BE9E" w14:textId="75364C9F" w:rsidR="00A86AEC" w:rsidRDefault="00A86AEC" w:rsidP="00A86AEC">
      <w:pPr>
        <w:jc w:val="center"/>
      </w:pPr>
      <w:r w:rsidRPr="00A86AEC">
        <w:rPr>
          <w:noProof/>
        </w:rPr>
        <w:drawing>
          <wp:inline distT="0" distB="0" distL="0" distR="0" wp14:anchorId="67458E4A" wp14:editId="2945C8D5">
            <wp:extent cx="5579745" cy="20586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79745" cy="2058670"/>
                    </a:xfrm>
                    <a:prstGeom prst="rect">
                      <a:avLst/>
                    </a:prstGeom>
                  </pic:spPr>
                </pic:pic>
              </a:graphicData>
            </a:graphic>
          </wp:inline>
        </w:drawing>
      </w:r>
    </w:p>
    <w:p w14:paraId="3F266746" w14:textId="53EE2154" w:rsidR="00A86AEC" w:rsidRDefault="00A86AEC" w:rsidP="00A86AEC">
      <w:pPr>
        <w:jc w:val="center"/>
      </w:pPr>
      <w:r>
        <w:t>Hình P3: Mật độ kích thước bounding và phân vùng tỉ lệ khung hình</w:t>
      </w:r>
    </w:p>
    <w:p w14:paraId="71817C6A" w14:textId="446B654A" w:rsidR="00A86AEC" w:rsidRDefault="00A86AEC" w:rsidP="00A86AEC">
      <w:pPr>
        <w:jc w:val="center"/>
      </w:pPr>
      <w:r w:rsidRPr="00A86AEC">
        <w:rPr>
          <w:noProof/>
        </w:rPr>
        <w:lastRenderedPageBreak/>
        <w:drawing>
          <wp:inline distT="0" distB="0" distL="0" distR="0" wp14:anchorId="520D742B" wp14:editId="1F9182DE">
            <wp:extent cx="4846320" cy="309134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46320" cy="3091342"/>
                    </a:xfrm>
                    <a:prstGeom prst="rect">
                      <a:avLst/>
                    </a:prstGeom>
                  </pic:spPr>
                </pic:pic>
              </a:graphicData>
            </a:graphic>
          </wp:inline>
        </w:drawing>
      </w:r>
      <w:r>
        <w:br/>
        <w:t>Hình P4: Phân bố cường độ kênh màu</w:t>
      </w:r>
    </w:p>
    <w:p w14:paraId="6719A1CB" w14:textId="4AEB645C" w:rsidR="00A86AEC" w:rsidRDefault="00A86AEC" w:rsidP="00A86AEC">
      <w:pPr>
        <w:jc w:val="center"/>
      </w:pPr>
      <w:r w:rsidRPr="00A86AEC">
        <w:rPr>
          <w:noProof/>
        </w:rPr>
        <w:drawing>
          <wp:inline distT="0" distB="0" distL="0" distR="0" wp14:anchorId="54FB091D" wp14:editId="6ED7EDB7">
            <wp:extent cx="4282440" cy="426928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83250" cy="4270088"/>
                    </a:xfrm>
                    <a:prstGeom prst="rect">
                      <a:avLst/>
                    </a:prstGeom>
                  </pic:spPr>
                </pic:pic>
              </a:graphicData>
            </a:graphic>
          </wp:inline>
        </w:drawing>
      </w:r>
    </w:p>
    <w:p w14:paraId="4375F9BC" w14:textId="4EF41CAD" w:rsidR="00A86AEC" w:rsidRDefault="00A86AEC" w:rsidP="00A86AEC">
      <w:pPr>
        <w:jc w:val="center"/>
      </w:pPr>
      <w:r>
        <w:t>Hình P5: Bản đồ nhiệt vùng tổn thương</w:t>
      </w:r>
    </w:p>
    <w:p w14:paraId="05FCFFA7" w14:textId="79E535E7" w:rsidR="00DB2D4E" w:rsidRDefault="00DB2D4E" w:rsidP="00A86AEC">
      <w:pPr>
        <w:jc w:val="center"/>
      </w:pPr>
      <w:r w:rsidRPr="00DB2D4E">
        <w:rPr>
          <w:noProof/>
        </w:rPr>
        <w:lastRenderedPageBreak/>
        <w:drawing>
          <wp:inline distT="0" distB="0" distL="0" distR="0" wp14:anchorId="5893E274" wp14:editId="51CE7ED9">
            <wp:extent cx="5579745" cy="56953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79745" cy="5695315"/>
                    </a:xfrm>
                    <a:prstGeom prst="rect">
                      <a:avLst/>
                    </a:prstGeom>
                  </pic:spPr>
                </pic:pic>
              </a:graphicData>
            </a:graphic>
          </wp:inline>
        </w:drawing>
      </w:r>
    </w:p>
    <w:p w14:paraId="6951CE69" w14:textId="400B4429" w:rsidR="00DB2D4E" w:rsidRDefault="00DB2D4E" w:rsidP="00A86AEC">
      <w:pPr>
        <w:jc w:val="center"/>
      </w:pPr>
      <w:r>
        <w:t xml:space="preserve">Hình P6: Test </w:t>
      </w:r>
      <w:r w:rsidRPr="00DB2D4E">
        <w:t>Data Augmentation</w:t>
      </w:r>
    </w:p>
    <w:p w14:paraId="70050582" w14:textId="51200364" w:rsidR="00D22C13" w:rsidRPr="00D22C13" w:rsidRDefault="00D22C13" w:rsidP="00A86AEC">
      <w:pPr>
        <w:jc w:val="center"/>
        <w:rPr>
          <w:b/>
          <w:bCs/>
          <w:caps/>
          <w:color w:val="000000"/>
        </w:rPr>
      </w:pPr>
      <w:r>
        <w:br w:type="page"/>
      </w:r>
    </w:p>
    <w:p w14:paraId="65BB5D35" w14:textId="7D05C494" w:rsidR="00D36C9E" w:rsidRDefault="00D36C9E" w:rsidP="00AC1637">
      <w:pPr>
        <w:pStyle w:val="Heading1"/>
        <w:spacing w:line="360" w:lineRule="auto"/>
        <w:rPr>
          <w:i/>
        </w:rPr>
      </w:pPr>
      <w:r>
        <w:lastRenderedPageBreak/>
        <w:t>Tài liệu tham khảo</w:t>
      </w:r>
    </w:p>
    <w:p w14:paraId="5FF39B96" w14:textId="77777777" w:rsidR="00D36C9E" w:rsidRDefault="00D36C9E" w:rsidP="00AC1637">
      <w:pPr>
        <w:numPr>
          <w:ilvl w:val="0"/>
          <w:numId w:val="3"/>
        </w:numPr>
        <w:spacing w:after="160" w:line="360" w:lineRule="auto"/>
      </w:pPr>
      <w:r>
        <w:t>ISIC 2018 Challenge: Skin Lesion Analysis Towards Melanoma Detection.</w:t>
      </w:r>
    </w:p>
    <w:p w14:paraId="1FA4A176" w14:textId="77777777" w:rsidR="00D36C9E" w:rsidRDefault="00D36C9E" w:rsidP="00AC1637">
      <w:pPr>
        <w:numPr>
          <w:ilvl w:val="0"/>
          <w:numId w:val="3"/>
        </w:numPr>
        <w:spacing w:after="160" w:line="360" w:lineRule="auto"/>
      </w:pPr>
      <w:r>
        <w:t>Ronneberger, O., Fischer, P., &amp; Brox, T. (2015). U-Net: Convolutional Networks for Biomedical Image Segmentation.</w:t>
      </w:r>
    </w:p>
    <w:p w14:paraId="09D2E8CA" w14:textId="77777777" w:rsidR="00D36C9E" w:rsidRDefault="00D36C9E" w:rsidP="00AC1637">
      <w:pPr>
        <w:numPr>
          <w:ilvl w:val="0"/>
          <w:numId w:val="3"/>
        </w:numPr>
        <w:spacing w:after="160" w:line="360" w:lineRule="auto"/>
      </w:pPr>
      <w:r>
        <w:t>Ren, S., He, K., Girshick, R., &amp; Sun, J. (2015). Faster R-CNN: Towards Real-Time Object Detection with Region Proposal Networks.</w:t>
      </w:r>
    </w:p>
    <w:p w14:paraId="7B393458" w14:textId="77777777" w:rsidR="00D36C9E" w:rsidRDefault="00D36C9E" w:rsidP="00AC1637">
      <w:pPr>
        <w:numPr>
          <w:ilvl w:val="0"/>
          <w:numId w:val="3"/>
        </w:numPr>
        <w:spacing w:after="160" w:line="360" w:lineRule="auto"/>
      </w:pPr>
      <w:r>
        <w:t>Tài liệu hướng dẫn PyTorch, Torchvision, và Albumentations.</w:t>
      </w:r>
    </w:p>
    <w:sectPr w:rsidR="00D36C9E" w:rsidSect="00262FF1">
      <w:pgSz w:w="11906" w:h="16838" w:code="9"/>
      <w:pgMar w:top="1418" w:right="1418" w:bottom="1418" w:left="1701" w:header="720" w:footer="720"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FF32DD" w14:textId="77777777" w:rsidR="002E3201" w:rsidRDefault="002E3201" w:rsidP="00D36C9E">
      <w:r>
        <w:separator/>
      </w:r>
    </w:p>
  </w:endnote>
  <w:endnote w:type="continuationSeparator" w:id="0">
    <w:p w14:paraId="0C1D3984" w14:textId="77777777" w:rsidR="002E3201" w:rsidRDefault="002E3201" w:rsidP="00D36C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3F57B0" w14:textId="77777777" w:rsidR="002E3201" w:rsidRDefault="002E3201" w:rsidP="00D36C9E">
      <w:r>
        <w:separator/>
      </w:r>
    </w:p>
  </w:footnote>
  <w:footnote w:type="continuationSeparator" w:id="0">
    <w:p w14:paraId="220B6AB3" w14:textId="77777777" w:rsidR="002E3201" w:rsidRDefault="002E3201" w:rsidP="00D36C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201ADA9E">
      <w:start w:val="1"/>
      <w:numFmt w:val="bullet"/>
      <w:lvlText w:val="-"/>
      <w:lvlJc w:val="left"/>
      <w:pPr>
        <w:tabs>
          <w:tab w:val="num" w:pos="720"/>
        </w:tabs>
        <w:ind w:left="720" w:hanging="360"/>
      </w:pPr>
      <w:rPr>
        <w:rFonts w:ascii="Courier New" w:hAnsi="Courier New"/>
      </w:rPr>
    </w:lvl>
    <w:lvl w:ilvl="1" w:tplc="91DC33C6">
      <w:start w:val="1"/>
      <w:numFmt w:val="bullet"/>
      <w:lvlText w:val="o"/>
      <w:lvlJc w:val="left"/>
      <w:pPr>
        <w:tabs>
          <w:tab w:val="num" w:pos="1440"/>
        </w:tabs>
        <w:ind w:left="1440" w:hanging="360"/>
      </w:pPr>
      <w:rPr>
        <w:rFonts w:ascii="Courier New" w:hAnsi="Courier New"/>
      </w:rPr>
    </w:lvl>
    <w:lvl w:ilvl="2" w:tplc="B3B0E048">
      <w:start w:val="1"/>
      <w:numFmt w:val="bullet"/>
      <w:lvlText w:val=""/>
      <w:lvlJc w:val="left"/>
      <w:pPr>
        <w:tabs>
          <w:tab w:val="num" w:pos="2160"/>
        </w:tabs>
        <w:ind w:left="2160" w:hanging="360"/>
      </w:pPr>
      <w:rPr>
        <w:rFonts w:ascii="Wingdings" w:hAnsi="Wingdings"/>
      </w:rPr>
    </w:lvl>
    <w:lvl w:ilvl="3" w:tplc="C8E2384A">
      <w:start w:val="1"/>
      <w:numFmt w:val="bullet"/>
      <w:lvlText w:val=""/>
      <w:lvlJc w:val="left"/>
      <w:pPr>
        <w:tabs>
          <w:tab w:val="num" w:pos="2880"/>
        </w:tabs>
        <w:ind w:left="2880" w:hanging="360"/>
      </w:pPr>
      <w:rPr>
        <w:rFonts w:ascii="Symbol" w:hAnsi="Symbol"/>
      </w:rPr>
    </w:lvl>
    <w:lvl w:ilvl="4" w:tplc="EB62BB44">
      <w:start w:val="1"/>
      <w:numFmt w:val="bullet"/>
      <w:lvlText w:val="o"/>
      <w:lvlJc w:val="left"/>
      <w:pPr>
        <w:tabs>
          <w:tab w:val="num" w:pos="3600"/>
        </w:tabs>
        <w:ind w:left="3600" w:hanging="360"/>
      </w:pPr>
      <w:rPr>
        <w:rFonts w:ascii="Courier New" w:hAnsi="Courier New"/>
      </w:rPr>
    </w:lvl>
    <w:lvl w:ilvl="5" w:tplc="AC40A672">
      <w:start w:val="1"/>
      <w:numFmt w:val="bullet"/>
      <w:lvlText w:val=""/>
      <w:lvlJc w:val="left"/>
      <w:pPr>
        <w:tabs>
          <w:tab w:val="num" w:pos="4320"/>
        </w:tabs>
        <w:ind w:left="4320" w:hanging="360"/>
      </w:pPr>
      <w:rPr>
        <w:rFonts w:ascii="Wingdings" w:hAnsi="Wingdings"/>
      </w:rPr>
    </w:lvl>
    <w:lvl w:ilvl="6" w:tplc="F03CB680">
      <w:start w:val="1"/>
      <w:numFmt w:val="bullet"/>
      <w:lvlText w:val=""/>
      <w:lvlJc w:val="left"/>
      <w:pPr>
        <w:tabs>
          <w:tab w:val="num" w:pos="5040"/>
        </w:tabs>
        <w:ind w:left="5040" w:hanging="360"/>
      </w:pPr>
      <w:rPr>
        <w:rFonts w:ascii="Symbol" w:hAnsi="Symbol"/>
      </w:rPr>
    </w:lvl>
    <w:lvl w:ilvl="7" w:tplc="05865C96">
      <w:start w:val="1"/>
      <w:numFmt w:val="bullet"/>
      <w:lvlText w:val="o"/>
      <w:lvlJc w:val="left"/>
      <w:pPr>
        <w:tabs>
          <w:tab w:val="num" w:pos="5760"/>
        </w:tabs>
        <w:ind w:left="5760" w:hanging="360"/>
      </w:pPr>
      <w:rPr>
        <w:rFonts w:ascii="Courier New" w:hAnsi="Courier New"/>
      </w:rPr>
    </w:lvl>
    <w:lvl w:ilvl="8" w:tplc="63981B68">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3CA8872C">
      <w:start w:val="1"/>
      <w:numFmt w:val="bullet"/>
      <w:lvlText w:val="*"/>
      <w:lvlJc w:val="left"/>
      <w:pPr>
        <w:tabs>
          <w:tab w:val="num" w:pos="720"/>
        </w:tabs>
        <w:ind w:left="720" w:hanging="360"/>
      </w:pPr>
      <w:rPr>
        <w:rFonts w:ascii="Courier New" w:hAnsi="Courier New"/>
      </w:rPr>
    </w:lvl>
    <w:lvl w:ilvl="1" w:tplc="28B2BDAC">
      <w:start w:val="1"/>
      <w:numFmt w:val="bullet"/>
      <w:lvlText w:val="o"/>
      <w:lvlJc w:val="left"/>
      <w:pPr>
        <w:tabs>
          <w:tab w:val="num" w:pos="1440"/>
        </w:tabs>
        <w:ind w:left="1440" w:hanging="360"/>
      </w:pPr>
      <w:rPr>
        <w:rFonts w:ascii="Courier New" w:hAnsi="Courier New"/>
      </w:rPr>
    </w:lvl>
    <w:lvl w:ilvl="2" w:tplc="F0CC8AA0">
      <w:start w:val="1"/>
      <w:numFmt w:val="bullet"/>
      <w:lvlText w:val=""/>
      <w:lvlJc w:val="left"/>
      <w:pPr>
        <w:tabs>
          <w:tab w:val="num" w:pos="2160"/>
        </w:tabs>
        <w:ind w:left="2160" w:hanging="360"/>
      </w:pPr>
      <w:rPr>
        <w:rFonts w:ascii="Wingdings" w:hAnsi="Wingdings"/>
      </w:rPr>
    </w:lvl>
    <w:lvl w:ilvl="3" w:tplc="A1CC8DB2">
      <w:start w:val="1"/>
      <w:numFmt w:val="bullet"/>
      <w:lvlText w:val=""/>
      <w:lvlJc w:val="left"/>
      <w:pPr>
        <w:tabs>
          <w:tab w:val="num" w:pos="2880"/>
        </w:tabs>
        <w:ind w:left="2880" w:hanging="360"/>
      </w:pPr>
      <w:rPr>
        <w:rFonts w:ascii="Symbol" w:hAnsi="Symbol"/>
      </w:rPr>
    </w:lvl>
    <w:lvl w:ilvl="4" w:tplc="795AE8D8">
      <w:start w:val="1"/>
      <w:numFmt w:val="bullet"/>
      <w:lvlText w:val="o"/>
      <w:lvlJc w:val="left"/>
      <w:pPr>
        <w:tabs>
          <w:tab w:val="num" w:pos="3600"/>
        </w:tabs>
        <w:ind w:left="3600" w:hanging="360"/>
      </w:pPr>
      <w:rPr>
        <w:rFonts w:ascii="Courier New" w:hAnsi="Courier New"/>
      </w:rPr>
    </w:lvl>
    <w:lvl w:ilvl="5" w:tplc="5F1C316A">
      <w:start w:val="1"/>
      <w:numFmt w:val="bullet"/>
      <w:lvlText w:val=""/>
      <w:lvlJc w:val="left"/>
      <w:pPr>
        <w:tabs>
          <w:tab w:val="num" w:pos="4320"/>
        </w:tabs>
        <w:ind w:left="4320" w:hanging="360"/>
      </w:pPr>
      <w:rPr>
        <w:rFonts w:ascii="Wingdings" w:hAnsi="Wingdings"/>
      </w:rPr>
    </w:lvl>
    <w:lvl w:ilvl="6" w:tplc="02BAF3DE">
      <w:start w:val="1"/>
      <w:numFmt w:val="bullet"/>
      <w:lvlText w:val=""/>
      <w:lvlJc w:val="left"/>
      <w:pPr>
        <w:tabs>
          <w:tab w:val="num" w:pos="5040"/>
        </w:tabs>
        <w:ind w:left="5040" w:hanging="360"/>
      </w:pPr>
      <w:rPr>
        <w:rFonts w:ascii="Symbol" w:hAnsi="Symbol"/>
      </w:rPr>
    </w:lvl>
    <w:lvl w:ilvl="7" w:tplc="19227F22">
      <w:start w:val="1"/>
      <w:numFmt w:val="bullet"/>
      <w:lvlText w:val="o"/>
      <w:lvlJc w:val="left"/>
      <w:pPr>
        <w:tabs>
          <w:tab w:val="num" w:pos="5760"/>
        </w:tabs>
        <w:ind w:left="5760" w:hanging="360"/>
      </w:pPr>
      <w:rPr>
        <w:rFonts w:ascii="Courier New" w:hAnsi="Courier New"/>
      </w:rPr>
    </w:lvl>
    <w:lvl w:ilvl="8" w:tplc="A3848478">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336642D6">
      <w:start w:val="1"/>
      <w:numFmt w:val="decimal"/>
      <w:lvlText w:val="%1."/>
      <w:lvlJc w:val="left"/>
      <w:pPr>
        <w:tabs>
          <w:tab w:val="num" w:pos="720"/>
        </w:tabs>
        <w:ind w:left="720" w:hanging="360"/>
      </w:pPr>
    </w:lvl>
    <w:lvl w:ilvl="1" w:tplc="76340F46">
      <w:start w:val="1"/>
      <w:numFmt w:val="decimal"/>
      <w:lvlText w:val=""/>
      <w:lvlJc w:val="left"/>
    </w:lvl>
    <w:lvl w:ilvl="2" w:tplc="4F46A388">
      <w:start w:val="1"/>
      <w:numFmt w:val="decimal"/>
      <w:lvlText w:val=""/>
      <w:lvlJc w:val="left"/>
    </w:lvl>
    <w:lvl w:ilvl="3" w:tplc="456A6C16">
      <w:start w:val="1"/>
      <w:numFmt w:val="decimal"/>
      <w:lvlText w:val=""/>
      <w:lvlJc w:val="left"/>
    </w:lvl>
    <w:lvl w:ilvl="4" w:tplc="EBA24314">
      <w:start w:val="1"/>
      <w:numFmt w:val="decimal"/>
      <w:lvlText w:val=""/>
      <w:lvlJc w:val="left"/>
    </w:lvl>
    <w:lvl w:ilvl="5" w:tplc="A68CC2EE">
      <w:start w:val="1"/>
      <w:numFmt w:val="decimal"/>
      <w:lvlText w:val=""/>
      <w:lvlJc w:val="left"/>
    </w:lvl>
    <w:lvl w:ilvl="6" w:tplc="95E62E12">
      <w:start w:val="1"/>
      <w:numFmt w:val="decimal"/>
      <w:lvlText w:val=""/>
      <w:lvlJc w:val="left"/>
    </w:lvl>
    <w:lvl w:ilvl="7" w:tplc="DAA0D9B6">
      <w:start w:val="1"/>
      <w:numFmt w:val="decimal"/>
      <w:lvlText w:val=""/>
      <w:lvlJc w:val="left"/>
    </w:lvl>
    <w:lvl w:ilvl="8" w:tplc="D62835CC">
      <w:start w:val="1"/>
      <w:numFmt w:val="decimal"/>
      <w:lvlText w:val=""/>
      <w:lvlJc w:val="left"/>
    </w:lvl>
  </w:abstractNum>
  <w:abstractNum w:abstractNumId="3" w15:restartNumberingAfterBreak="0">
    <w:nsid w:val="108A335A"/>
    <w:multiLevelType w:val="hybridMultilevel"/>
    <w:tmpl w:val="E07A5CE0"/>
    <w:lvl w:ilvl="0" w:tplc="5A6C4952">
      <w:start w:val="1"/>
      <w:numFmt w:val="decimal"/>
      <w:lvlText w:val="%1."/>
      <w:lvlJc w:val="left"/>
      <w:pPr>
        <w:ind w:left="720" w:hanging="360"/>
      </w:pPr>
    </w:lvl>
    <w:lvl w:ilvl="1" w:tplc="1CF090CA">
      <w:numFmt w:val="decimal"/>
      <w:lvlText w:val=""/>
      <w:lvlJc w:val="left"/>
    </w:lvl>
    <w:lvl w:ilvl="2" w:tplc="FA064BE2">
      <w:numFmt w:val="decimal"/>
      <w:lvlText w:val=""/>
      <w:lvlJc w:val="left"/>
    </w:lvl>
    <w:lvl w:ilvl="3" w:tplc="A026832E">
      <w:numFmt w:val="decimal"/>
      <w:lvlText w:val=""/>
      <w:lvlJc w:val="left"/>
    </w:lvl>
    <w:lvl w:ilvl="4" w:tplc="25CC449C">
      <w:numFmt w:val="decimal"/>
      <w:lvlText w:val=""/>
      <w:lvlJc w:val="left"/>
    </w:lvl>
    <w:lvl w:ilvl="5" w:tplc="95F2ED10">
      <w:numFmt w:val="decimal"/>
      <w:lvlText w:val=""/>
      <w:lvlJc w:val="left"/>
    </w:lvl>
    <w:lvl w:ilvl="6" w:tplc="3A6A4412">
      <w:numFmt w:val="decimal"/>
      <w:lvlText w:val=""/>
      <w:lvlJc w:val="left"/>
    </w:lvl>
    <w:lvl w:ilvl="7" w:tplc="C1A45AA6">
      <w:numFmt w:val="decimal"/>
      <w:lvlText w:val=""/>
      <w:lvlJc w:val="left"/>
    </w:lvl>
    <w:lvl w:ilvl="8" w:tplc="1A20A1C2">
      <w:numFmt w:val="decimal"/>
      <w:lvlText w:val=""/>
      <w:lvlJc w:val="left"/>
    </w:lvl>
  </w:abstractNum>
  <w:abstractNum w:abstractNumId="4" w15:restartNumberingAfterBreak="0">
    <w:nsid w:val="64CA7736"/>
    <w:multiLevelType w:val="hybridMultilevel"/>
    <w:tmpl w:val="E76E2D1E"/>
    <w:lvl w:ilvl="0" w:tplc="CB924464">
      <w:start w:val="1"/>
      <w:numFmt w:val="bullet"/>
      <w:pStyle w:val="ListParagraph"/>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0"/>
  </w:num>
  <w:num w:numId="2">
    <w:abstractNumId w:val="1"/>
  </w:num>
  <w:num w:numId="3">
    <w:abstractNumId w:val="2"/>
  </w:num>
  <w:num w:numId="4">
    <w:abstractNumId w:val="3"/>
    <w:lvlOverride w:ilvl="0">
      <w:startOverride w:val="1"/>
    </w:lvlOverride>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E64DA"/>
    <w:rsid w:val="00262FF1"/>
    <w:rsid w:val="002B5FA7"/>
    <w:rsid w:val="002E3201"/>
    <w:rsid w:val="003A6D48"/>
    <w:rsid w:val="00493E31"/>
    <w:rsid w:val="005D7773"/>
    <w:rsid w:val="005E7414"/>
    <w:rsid w:val="0073164E"/>
    <w:rsid w:val="00746ADC"/>
    <w:rsid w:val="007E64DA"/>
    <w:rsid w:val="009F3C86"/>
    <w:rsid w:val="00A86AEC"/>
    <w:rsid w:val="00AC1637"/>
    <w:rsid w:val="00B86257"/>
    <w:rsid w:val="00BF0E5F"/>
    <w:rsid w:val="00C32BF7"/>
    <w:rsid w:val="00C40C45"/>
    <w:rsid w:val="00C74EE5"/>
    <w:rsid w:val="00D02AA0"/>
    <w:rsid w:val="00D21E29"/>
    <w:rsid w:val="00D22C13"/>
    <w:rsid w:val="00D36C9E"/>
    <w:rsid w:val="00DB2D4E"/>
    <w:rsid w:val="00DB7EA6"/>
    <w:rsid w:val="00DC316A"/>
    <w:rsid w:val="00E601DD"/>
    <w:rsid w:val="00F41ECC"/>
    <w:rsid w:val="00F61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1E362F34"/>
  <w15:docId w15:val="{544CFA81-A75C-404A-A246-36728F89B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AEC"/>
    <w:pPr>
      <w:spacing w:after="0"/>
    </w:pPr>
    <w:rPr>
      <w:rFonts w:ascii="Times New Roman" w:eastAsia="Times New Roman" w:hAnsi="Times New Roman" w:cs="Times New Roman"/>
      <w:sz w:val="26"/>
      <w:szCs w:val="26"/>
    </w:rPr>
  </w:style>
  <w:style w:type="paragraph" w:styleId="Heading1">
    <w:name w:val="heading 1"/>
    <w:uiPriority w:val="9"/>
    <w:qFormat/>
    <w:rsid w:val="00D36C9E"/>
    <w:pPr>
      <w:spacing w:before="400" w:after="200"/>
      <w:jc w:val="center"/>
      <w:outlineLvl w:val="0"/>
    </w:pPr>
    <w:rPr>
      <w:rFonts w:ascii="Times New Roman" w:eastAsia="Times New Roman" w:hAnsi="Times New Roman" w:cs="Times New Roman"/>
      <w:b/>
      <w:bCs/>
      <w:caps/>
      <w:color w:val="000000"/>
      <w:sz w:val="26"/>
      <w:szCs w:val="26"/>
    </w:rPr>
  </w:style>
  <w:style w:type="paragraph" w:styleId="Heading2">
    <w:name w:val="heading 2"/>
    <w:uiPriority w:val="9"/>
    <w:unhideWhenUsed/>
    <w:qFormat/>
    <w:rsid w:val="003A6D48"/>
    <w:pPr>
      <w:spacing w:before="280" w:after="120"/>
      <w:outlineLvl w:val="1"/>
    </w:pPr>
    <w:rPr>
      <w:rFonts w:ascii="Times New Roman" w:eastAsia="Times New Roman" w:hAnsi="Times New Roman" w:cs="Times New Roman"/>
      <w:b/>
      <w:bCs/>
      <w:color w:val="000000"/>
      <w:sz w:val="26"/>
      <w:szCs w:val="26"/>
    </w:rPr>
  </w:style>
  <w:style w:type="paragraph" w:styleId="Heading3">
    <w:name w:val="heading 3"/>
    <w:uiPriority w:val="9"/>
    <w:unhideWhenUsed/>
    <w:qFormat/>
    <w:rsid w:val="003A6D48"/>
    <w:pPr>
      <w:spacing w:before="200" w:after="80"/>
      <w:outlineLvl w:val="2"/>
    </w:pPr>
    <w:rPr>
      <w:rFonts w:ascii="Times New Roman" w:eastAsia="Times New Roman" w:hAnsi="Times New Roman" w:cs="Times New Roman"/>
      <w:b/>
      <w:bCs/>
      <w:i/>
      <w:iCs/>
      <w:color w:val="000000"/>
      <w:sz w:val="26"/>
      <w:szCs w:val="26"/>
    </w:rPr>
  </w:style>
  <w:style w:type="paragraph" w:styleId="Heading4">
    <w:name w:val="heading 4"/>
    <w:link w:val="Heading4Char"/>
    <w:uiPriority w:val="9"/>
    <w:semiHidden/>
    <w:unhideWhenUsed/>
    <w:qFormat/>
    <w:rsid w:val="003A6D48"/>
    <w:pPr>
      <w:spacing w:before="160" w:after="60"/>
      <w:outlineLvl w:val="3"/>
    </w:pPr>
    <w:rPr>
      <w:rFonts w:ascii="Times New Roman" w:eastAsia="Times New Roman" w:hAnsi="Times New Roman" w:cs="Times New Roman"/>
      <w:i/>
      <w:iCs/>
      <w:color w:val="000000"/>
      <w:sz w:val="26"/>
      <w:szCs w:val="26"/>
    </w:rPr>
  </w:style>
  <w:style w:type="paragraph" w:styleId="Heading5">
    <w:name w:val="heading 5"/>
    <w:link w:val="Heading5Char"/>
    <w:uiPriority w:val="9"/>
    <w:semiHidden/>
    <w:unhideWhenUsed/>
    <w:qFormat/>
    <w:rsid w:val="003A6D48"/>
    <w:pPr>
      <w:spacing w:after="0"/>
      <w:outlineLvl w:val="4"/>
    </w:pPr>
    <w:rPr>
      <w:rFonts w:ascii="Times New Roman" w:eastAsia="Times New Roman" w:hAnsi="Times New Roman" w:cs="Times New Roman"/>
      <w:color w:val="2E74B5"/>
      <w:sz w:val="26"/>
      <w:szCs w:val="26"/>
    </w:rPr>
  </w:style>
  <w:style w:type="paragraph" w:styleId="Heading6">
    <w:name w:val="heading 6"/>
    <w:link w:val="Heading6Char"/>
    <w:uiPriority w:val="9"/>
    <w:semiHidden/>
    <w:unhideWhenUsed/>
    <w:qFormat/>
    <w:rsid w:val="003A6D48"/>
    <w:pPr>
      <w:spacing w:after="0"/>
      <w:outlineLvl w:val="5"/>
    </w:pPr>
    <w:rPr>
      <w:rFonts w:ascii="Times New Roman" w:eastAsia="Times New Roman" w:hAnsi="Times New Roman" w:cs="Times New Roman"/>
      <w:color w:val="1F4D78"/>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lineCode">
    <w:name w:val="InlineCode"/>
    <w:rsid w:val="00C74EE5"/>
    <w:rPr>
      <w:rFonts w:eastAsia="Consolas"/>
    </w:rPr>
  </w:style>
  <w:style w:type="character" w:styleId="EndnoteReference">
    <w:name w:val="endnote reference"/>
    <w:uiPriority w:val="99"/>
    <w:semiHidden/>
    <w:unhideWhenUsed/>
    <w:rsid w:val="003A6D48"/>
    <w:rPr>
      <w:vertAlign w:val="superscript"/>
    </w:rPr>
  </w:style>
  <w:style w:type="paragraph" w:styleId="EndnoteText">
    <w:name w:val="endnote text"/>
    <w:link w:val="EndnoteTextChar"/>
    <w:uiPriority w:val="99"/>
    <w:semiHidden/>
    <w:unhideWhenUsed/>
    <w:rsid w:val="003A6D48"/>
    <w:pPr>
      <w:spacing w:after="0"/>
    </w:pPr>
    <w:rPr>
      <w:rFonts w:ascii="Times New Roman" w:eastAsia="Times New Roman" w:hAnsi="Times New Roman" w:cs="Times New Roman"/>
      <w:sz w:val="20"/>
      <w:szCs w:val="20"/>
    </w:rPr>
  </w:style>
  <w:style w:type="character" w:customStyle="1" w:styleId="EndnoteTextChar">
    <w:name w:val="Endnote Text Char"/>
    <w:link w:val="EndnoteText"/>
    <w:uiPriority w:val="99"/>
    <w:semiHidden/>
    <w:unhideWhenUsed/>
    <w:rsid w:val="003A6D48"/>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3A6D48"/>
    <w:pPr>
      <w:tabs>
        <w:tab w:val="center" w:pos="4680"/>
        <w:tab w:val="right" w:pos="9360"/>
      </w:tabs>
    </w:pPr>
  </w:style>
  <w:style w:type="character" w:customStyle="1" w:styleId="FooterChar">
    <w:name w:val="Footer Char"/>
    <w:basedOn w:val="DefaultParagraphFont"/>
    <w:link w:val="Footer"/>
    <w:uiPriority w:val="99"/>
    <w:rsid w:val="003A6D48"/>
    <w:rPr>
      <w:rFonts w:ascii="Times New Roman" w:eastAsia="Times New Roman" w:hAnsi="Times New Roman" w:cs="Times New Roman"/>
      <w:sz w:val="26"/>
      <w:szCs w:val="26"/>
    </w:rPr>
  </w:style>
  <w:style w:type="character" w:styleId="FootnoteReference">
    <w:name w:val="footnote reference"/>
    <w:uiPriority w:val="99"/>
    <w:semiHidden/>
    <w:unhideWhenUsed/>
    <w:rsid w:val="003A6D48"/>
    <w:rPr>
      <w:vertAlign w:val="superscript"/>
    </w:rPr>
  </w:style>
  <w:style w:type="paragraph" w:styleId="FootnoteText">
    <w:name w:val="footnote text"/>
    <w:link w:val="FootnoteTextChar"/>
    <w:uiPriority w:val="99"/>
    <w:semiHidden/>
    <w:unhideWhenUsed/>
    <w:rsid w:val="003A6D48"/>
    <w:pPr>
      <w:spacing w:after="0"/>
    </w:pPr>
    <w:rPr>
      <w:rFonts w:ascii="Times New Roman" w:eastAsia="Times New Roman" w:hAnsi="Times New Roman" w:cs="Times New Roman"/>
      <w:sz w:val="20"/>
      <w:szCs w:val="20"/>
    </w:rPr>
  </w:style>
  <w:style w:type="character" w:customStyle="1" w:styleId="FootnoteTextChar">
    <w:name w:val="Footnote Text Char"/>
    <w:link w:val="FootnoteText"/>
    <w:uiPriority w:val="99"/>
    <w:semiHidden/>
    <w:unhideWhenUsed/>
    <w:rsid w:val="003A6D48"/>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3A6D48"/>
    <w:pPr>
      <w:tabs>
        <w:tab w:val="center" w:pos="4680"/>
        <w:tab w:val="right" w:pos="9360"/>
      </w:tabs>
    </w:pPr>
  </w:style>
  <w:style w:type="character" w:customStyle="1" w:styleId="HeaderChar">
    <w:name w:val="Header Char"/>
    <w:basedOn w:val="DefaultParagraphFont"/>
    <w:link w:val="Header"/>
    <w:uiPriority w:val="99"/>
    <w:rsid w:val="003A6D48"/>
    <w:rPr>
      <w:rFonts w:ascii="Times New Roman" w:eastAsia="Times New Roman" w:hAnsi="Times New Roman" w:cs="Times New Roman"/>
      <w:sz w:val="26"/>
      <w:szCs w:val="26"/>
    </w:rPr>
  </w:style>
  <w:style w:type="character" w:customStyle="1" w:styleId="Heading5Char">
    <w:name w:val="Heading 5 Char"/>
    <w:basedOn w:val="DefaultParagraphFont"/>
    <w:link w:val="Heading5"/>
    <w:uiPriority w:val="9"/>
    <w:semiHidden/>
    <w:rsid w:val="003A6D48"/>
    <w:rPr>
      <w:rFonts w:ascii="Times New Roman" w:eastAsia="Times New Roman" w:hAnsi="Times New Roman" w:cs="Times New Roman"/>
      <w:color w:val="2E74B5"/>
      <w:sz w:val="26"/>
      <w:szCs w:val="26"/>
    </w:rPr>
  </w:style>
  <w:style w:type="character" w:customStyle="1" w:styleId="Heading4Char">
    <w:name w:val="Heading 4 Char"/>
    <w:basedOn w:val="DefaultParagraphFont"/>
    <w:link w:val="Heading4"/>
    <w:uiPriority w:val="9"/>
    <w:semiHidden/>
    <w:rsid w:val="003A6D48"/>
    <w:rPr>
      <w:rFonts w:ascii="Times New Roman" w:eastAsia="Times New Roman" w:hAnsi="Times New Roman" w:cs="Times New Roman"/>
      <w:i/>
      <w:iCs/>
      <w:color w:val="000000"/>
      <w:sz w:val="26"/>
      <w:szCs w:val="26"/>
    </w:rPr>
  </w:style>
  <w:style w:type="character" w:customStyle="1" w:styleId="Heading6Char">
    <w:name w:val="Heading 6 Char"/>
    <w:basedOn w:val="DefaultParagraphFont"/>
    <w:link w:val="Heading6"/>
    <w:uiPriority w:val="9"/>
    <w:semiHidden/>
    <w:rsid w:val="003A6D48"/>
    <w:rPr>
      <w:rFonts w:ascii="Times New Roman" w:eastAsia="Times New Roman" w:hAnsi="Times New Roman" w:cs="Times New Roman"/>
      <w:color w:val="1F4D78"/>
      <w:sz w:val="26"/>
      <w:szCs w:val="26"/>
    </w:rPr>
  </w:style>
  <w:style w:type="character" w:styleId="Hyperlink">
    <w:name w:val="Hyperlink"/>
    <w:uiPriority w:val="99"/>
    <w:unhideWhenUsed/>
    <w:rsid w:val="003A6D48"/>
    <w:rPr>
      <w:color w:val="0563C1"/>
      <w:u w:val="single"/>
    </w:rPr>
  </w:style>
  <w:style w:type="paragraph" w:styleId="ListParagraph">
    <w:name w:val="List Paragraph"/>
    <w:qFormat/>
    <w:rsid w:val="00D22C13"/>
    <w:pPr>
      <w:numPr>
        <w:numId w:val="5"/>
      </w:numPr>
      <w:spacing w:before="60" w:line="360" w:lineRule="auto"/>
      <w:jc w:val="both"/>
    </w:pPr>
    <w:rPr>
      <w:rFonts w:ascii="Times New Roman" w:eastAsia="Times New Roman" w:hAnsi="Times New Roman" w:cs="Times New Roman"/>
      <w:sz w:val="26"/>
      <w:szCs w:val="26"/>
    </w:rPr>
  </w:style>
  <w:style w:type="paragraph" w:customStyle="1" w:styleId="Strong1">
    <w:name w:val="Strong1"/>
    <w:qFormat/>
    <w:rsid w:val="003A6D48"/>
    <w:pPr>
      <w:spacing w:after="0"/>
    </w:pPr>
    <w:rPr>
      <w:rFonts w:ascii="Times New Roman" w:eastAsia="Times New Roman" w:hAnsi="Times New Roman" w:cs="Times New Roman"/>
      <w:b/>
      <w:bCs/>
      <w:sz w:val="26"/>
      <w:szCs w:val="26"/>
    </w:rPr>
  </w:style>
  <w:style w:type="character" w:styleId="SubtleEmphasis">
    <w:name w:val="Subtle Emphasis"/>
    <w:aliases w:val="(Tiêu đề hình ảnh)"/>
    <w:basedOn w:val="DefaultParagraphFont"/>
    <w:uiPriority w:val="19"/>
    <w:qFormat/>
    <w:rsid w:val="003A6D48"/>
    <w:rPr>
      <w:i/>
      <w:iCs/>
      <w:color w:val="404040" w:themeColor="text1" w:themeTint="BF"/>
    </w:rPr>
  </w:style>
  <w:style w:type="table" w:styleId="TableGrid">
    <w:name w:val="Table Grid"/>
    <w:basedOn w:val="TableNormal"/>
    <w:uiPriority w:val="39"/>
    <w:rsid w:val="003A6D48"/>
    <w:pPr>
      <w:spacing w:after="0"/>
    </w:pPr>
    <w:rPr>
      <w:rFonts w:ascii="Times New Roman" w:eastAsia="Times New Roman" w:hAnsi="Times New Roman" w:cs="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link w:val="TitleChar"/>
    <w:uiPriority w:val="10"/>
    <w:qFormat/>
    <w:rsid w:val="003A6D48"/>
    <w:pPr>
      <w:spacing w:after="0"/>
    </w:pPr>
    <w:rPr>
      <w:rFonts w:ascii="Times New Roman" w:eastAsia="Times New Roman" w:hAnsi="Times New Roman" w:cs="Times New Roman"/>
      <w:sz w:val="56"/>
      <w:szCs w:val="56"/>
    </w:rPr>
  </w:style>
  <w:style w:type="character" w:customStyle="1" w:styleId="TitleChar">
    <w:name w:val="Title Char"/>
    <w:basedOn w:val="DefaultParagraphFont"/>
    <w:link w:val="Title"/>
    <w:uiPriority w:val="10"/>
    <w:rsid w:val="003A6D48"/>
    <w:rPr>
      <w:rFonts w:ascii="Times New Roman" w:eastAsia="Times New Roman" w:hAnsi="Times New Roman" w:cs="Times New Roman"/>
      <w:sz w:val="56"/>
      <w:szCs w:val="56"/>
    </w:rPr>
  </w:style>
  <w:style w:type="paragraph" w:styleId="TOC1">
    <w:name w:val="toc 1"/>
    <w:basedOn w:val="Normal"/>
    <w:next w:val="Normal"/>
    <w:autoRedefine/>
    <w:uiPriority w:val="39"/>
    <w:unhideWhenUsed/>
    <w:rsid w:val="003A6D48"/>
    <w:pPr>
      <w:spacing w:after="100"/>
    </w:pPr>
  </w:style>
  <w:style w:type="paragraph" w:styleId="TOC2">
    <w:name w:val="toc 2"/>
    <w:basedOn w:val="Normal"/>
    <w:next w:val="Normal"/>
    <w:autoRedefine/>
    <w:uiPriority w:val="39"/>
    <w:unhideWhenUsed/>
    <w:rsid w:val="003A6D48"/>
    <w:pPr>
      <w:spacing w:after="100"/>
      <w:ind w:left="260"/>
    </w:pPr>
  </w:style>
  <w:style w:type="paragraph" w:styleId="TOCHeading">
    <w:name w:val="TOC Heading"/>
    <w:basedOn w:val="Heading1"/>
    <w:next w:val="Normal"/>
    <w:uiPriority w:val="39"/>
    <w:unhideWhenUsed/>
    <w:qFormat/>
    <w:rsid w:val="003A6D48"/>
    <w:pPr>
      <w:keepNext/>
      <w:keepLines/>
      <w:spacing w:before="240" w:after="0" w:line="259" w:lineRule="auto"/>
      <w:outlineLvl w:val="9"/>
    </w:pPr>
    <w:rPr>
      <w:rFonts w:asciiTheme="majorHAnsi" w:eastAsiaTheme="majorEastAsia" w:hAnsiTheme="majorHAnsi" w:cstheme="majorBidi"/>
      <w:b w:val="0"/>
      <w:bCs w:val="0"/>
      <w:caps w:val="0"/>
      <w:color w:val="365F91" w:themeColor="accent1" w:themeShade="BF"/>
      <w:sz w:val="32"/>
      <w:szCs w:val="32"/>
    </w:rPr>
  </w:style>
  <w:style w:type="character" w:styleId="UnresolvedMention">
    <w:name w:val="Unresolved Mention"/>
    <w:basedOn w:val="DefaultParagraphFont"/>
    <w:uiPriority w:val="99"/>
    <w:semiHidden/>
    <w:unhideWhenUsed/>
    <w:rsid w:val="00A86A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7147841">
      <w:bodyDiv w:val="1"/>
      <w:marLeft w:val="0"/>
      <w:marRight w:val="0"/>
      <w:marTop w:val="0"/>
      <w:marBottom w:val="0"/>
      <w:divBdr>
        <w:top w:val="none" w:sz="0" w:space="0" w:color="auto"/>
        <w:left w:val="none" w:sz="0" w:space="0" w:color="auto"/>
        <w:bottom w:val="none" w:sz="0" w:space="0" w:color="auto"/>
        <w:right w:val="none" w:sz="0" w:space="0" w:color="auto"/>
      </w:divBdr>
      <w:divsChild>
        <w:div w:id="1858885384">
          <w:marLeft w:val="0"/>
          <w:marRight w:val="0"/>
          <w:marTop w:val="0"/>
          <w:marBottom w:val="0"/>
          <w:divBdr>
            <w:top w:val="none" w:sz="0" w:space="0" w:color="auto"/>
            <w:left w:val="none" w:sz="0" w:space="0" w:color="auto"/>
            <w:bottom w:val="none" w:sz="0" w:space="0" w:color="auto"/>
            <w:right w:val="none" w:sz="0" w:space="0" w:color="auto"/>
          </w:divBdr>
          <w:divsChild>
            <w:div w:id="151349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Thehy-IT/Filnal_CVIP.git" TargetMode="Externa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C3DC3A-A1F7-4442-AB63-B94A24461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16</Pages>
  <Words>1415</Words>
  <Characters>8072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THEHY HUYNH</cp:lastModifiedBy>
  <cp:revision>19</cp:revision>
  <dcterms:created xsi:type="dcterms:W3CDTF">2026-05-21T04:26:00Z</dcterms:created>
  <dcterms:modified xsi:type="dcterms:W3CDTF">2026-05-21T05:38:00Z</dcterms:modified>
</cp:coreProperties>
</file>